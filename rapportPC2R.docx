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C5086D4" w14:textId="77777777" w:rsidR="00000000" w:rsidRDefault="004A548C" w:rsidP="000845F1">
      <w:pPr>
        <w:pStyle w:val="Corpsdetexte"/>
        <w:spacing w:after="0"/>
      </w:pPr>
    </w:p>
    <w:p w14:paraId="18514F1B" w14:textId="77777777" w:rsidR="00000000" w:rsidRDefault="004A548C" w:rsidP="000845F1">
      <w:pPr>
        <w:pStyle w:val="Corpsdetexte"/>
        <w:spacing w:after="0"/>
      </w:pPr>
    </w:p>
    <w:p w14:paraId="02547B5B" w14:textId="77777777" w:rsidR="00000000" w:rsidRDefault="004A548C" w:rsidP="000845F1">
      <w:pPr>
        <w:pStyle w:val="Corpsdetexte"/>
        <w:spacing w:after="0"/>
      </w:pPr>
    </w:p>
    <w:p w14:paraId="7E0CFC8A" w14:textId="77777777" w:rsidR="00000000" w:rsidRDefault="004A548C" w:rsidP="000845F1">
      <w:pPr>
        <w:pStyle w:val="Corpsdetexte"/>
        <w:spacing w:after="0"/>
      </w:pPr>
    </w:p>
    <w:p w14:paraId="534139F6" w14:textId="77777777" w:rsidR="00000000" w:rsidRDefault="004A548C" w:rsidP="000845F1">
      <w:pPr>
        <w:pStyle w:val="Corpsdetexte"/>
        <w:spacing w:after="0"/>
      </w:pPr>
    </w:p>
    <w:p w14:paraId="08597EA4" w14:textId="77777777" w:rsidR="00000000" w:rsidRDefault="004A548C" w:rsidP="000845F1">
      <w:pPr>
        <w:pStyle w:val="Corpsdetexte"/>
        <w:spacing w:after="0"/>
      </w:pPr>
    </w:p>
    <w:p w14:paraId="6C5C1F1C" w14:textId="77777777" w:rsidR="0015004C" w:rsidRPr="0015004C" w:rsidRDefault="0015004C" w:rsidP="000845F1">
      <w:pPr>
        <w:pStyle w:val="ForewordHeading"/>
        <w:spacing w:after="0"/>
        <w:jc w:val="center"/>
        <w:rPr>
          <w:sz w:val="36"/>
          <w:lang w:val="en-US"/>
        </w:rPr>
      </w:pPr>
      <w:r w:rsidRPr="0015004C">
        <w:rPr>
          <w:sz w:val="36"/>
          <w:lang w:val="en-US"/>
        </w:rPr>
        <w:t>Rapport</w:t>
      </w:r>
    </w:p>
    <w:p w14:paraId="25226498" w14:textId="77777777" w:rsidR="00000000" w:rsidRPr="0015004C" w:rsidRDefault="004A548C" w:rsidP="000845F1">
      <w:pPr>
        <w:pStyle w:val="Corpsdetexte"/>
        <w:spacing w:after="0"/>
        <w:rPr>
          <w:lang w:val="en-US"/>
        </w:rPr>
      </w:pPr>
    </w:p>
    <w:p w14:paraId="3379D298" w14:textId="77777777" w:rsidR="00000000" w:rsidRPr="0015004C" w:rsidRDefault="004A548C" w:rsidP="000845F1">
      <w:pPr>
        <w:pStyle w:val="ForewordHeading"/>
        <w:pBdr>
          <w:top w:val="single" w:sz="4" w:space="1" w:color="auto"/>
          <w:bottom w:val="single" w:sz="4" w:space="1" w:color="auto"/>
        </w:pBdr>
        <w:spacing w:after="0"/>
        <w:jc w:val="center"/>
        <w:rPr>
          <w:sz w:val="36"/>
          <w:lang w:val="en-US"/>
        </w:rPr>
      </w:pPr>
      <w:r w:rsidRPr="0015004C">
        <w:rPr>
          <w:sz w:val="36"/>
          <w:lang w:val="en-US"/>
        </w:rPr>
        <w:t xml:space="preserve">Boogle Master Project </w:t>
      </w:r>
    </w:p>
    <w:p w14:paraId="6390CD9C" w14:textId="77777777" w:rsidR="00000000" w:rsidRPr="0015004C" w:rsidRDefault="004A548C" w:rsidP="000845F1">
      <w:pPr>
        <w:pStyle w:val="ForewordHeading"/>
        <w:spacing w:after="0"/>
        <w:jc w:val="center"/>
        <w:rPr>
          <w:sz w:val="26"/>
          <w:lang w:val="en-US"/>
        </w:rPr>
      </w:pPr>
      <w:r w:rsidRPr="0015004C">
        <w:rPr>
          <w:sz w:val="26"/>
          <w:lang w:val="en-US"/>
        </w:rPr>
        <w:t>MASTER STL – PC2R</w:t>
      </w:r>
    </w:p>
    <w:p w14:paraId="452CC2F2" w14:textId="77777777" w:rsidR="00000000" w:rsidRPr="0015004C" w:rsidRDefault="004A548C" w:rsidP="000845F1">
      <w:pPr>
        <w:pStyle w:val="ForewordHeading"/>
        <w:spacing w:after="0"/>
        <w:jc w:val="center"/>
        <w:rPr>
          <w:sz w:val="26"/>
        </w:rPr>
      </w:pPr>
      <w:r w:rsidRPr="0015004C">
        <w:rPr>
          <w:sz w:val="26"/>
        </w:rPr>
        <w:t>2017-2018</w:t>
      </w:r>
    </w:p>
    <w:p w14:paraId="613F9F9E" w14:textId="77777777" w:rsidR="00000000" w:rsidRDefault="004A548C" w:rsidP="000845F1">
      <w:pPr>
        <w:pStyle w:val="ForewordHeading"/>
        <w:spacing w:after="0"/>
        <w:jc w:val="center"/>
      </w:pPr>
    </w:p>
    <w:p w14:paraId="60DB6B34" w14:textId="77777777" w:rsidR="0015004C" w:rsidRPr="0015004C" w:rsidRDefault="0015004C" w:rsidP="000845F1">
      <w:pPr>
        <w:pStyle w:val="ForewordHeading"/>
        <w:spacing w:after="0"/>
        <w:jc w:val="center"/>
        <w:rPr>
          <w:sz w:val="26"/>
        </w:rPr>
      </w:pPr>
      <w:r w:rsidRPr="0015004C">
        <w:rPr>
          <w:sz w:val="26"/>
        </w:rPr>
        <w:t>Par :</w:t>
      </w:r>
    </w:p>
    <w:p w14:paraId="5CAC9EED" w14:textId="77777777" w:rsidR="00000000" w:rsidRDefault="004A548C" w:rsidP="000845F1">
      <w:pPr>
        <w:pStyle w:val="ForewordHeading"/>
        <w:spacing w:after="0"/>
        <w:jc w:val="center"/>
      </w:pPr>
      <w:r>
        <w:t>William Sergeant</w:t>
      </w:r>
    </w:p>
    <w:p w14:paraId="6559DFA8" w14:textId="77777777" w:rsidR="00000000" w:rsidRDefault="004A548C" w:rsidP="000845F1">
      <w:pPr>
        <w:pStyle w:val="ForewordHeading"/>
        <w:spacing w:after="0"/>
        <w:jc w:val="center"/>
      </w:pPr>
      <w:r>
        <w:t>Vincent Havinh</w:t>
      </w:r>
    </w:p>
    <w:p w14:paraId="43E63002" w14:textId="77777777" w:rsidR="00000000" w:rsidRDefault="004A548C" w:rsidP="000845F1">
      <w:pPr>
        <w:pStyle w:val="ForewordHeading"/>
        <w:spacing w:after="0"/>
        <w:jc w:val="center"/>
      </w:pPr>
    </w:p>
    <w:p w14:paraId="70CC9FDB" w14:textId="77777777" w:rsidR="00000000" w:rsidRDefault="004A548C" w:rsidP="000845F1">
      <w:pPr>
        <w:pStyle w:val="Corpsdetexte"/>
        <w:spacing w:after="0"/>
      </w:pPr>
    </w:p>
    <w:p w14:paraId="751D7A4F" w14:textId="77777777" w:rsidR="00000000" w:rsidRDefault="004A548C" w:rsidP="000845F1">
      <w:pPr>
        <w:pStyle w:val="Corpsdetexte"/>
        <w:spacing w:after="0"/>
      </w:pPr>
    </w:p>
    <w:p w14:paraId="06EA1C51" w14:textId="77777777" w:rsidR="00000000" w:rsidRDefault="004A548C" w:rsidP="000845F1">
      <w:pPr>
        <w:pStyle w:val="Corpsdetexte"/>
        <w:spacing w:after="0"/>
      </w:pPr>
    </w:p>
    <w:p w14:paraId="5E4D0D64" w14:textId="77777777" w:rsidR="00000000" w:rsidRDefault="004A548C" w:rsidP="000845F1">
      <w:pPr>
        <w:pStyle w:val="Corpsdetexte"/>
        <w:spacing w:after="0"/>
      </w:pPr>
    </w:p>
    <w:p w14:paraId="4D07977C" w14:textId="77777777" w:rsidR="00000000" w:rsidRDefault="004A548C" w:rsidP="000845F1">
      <w:pPr>
        <w:pStyle w:val="Corpsdetexte"/>
        <w:spacing w:after="0"/>
      </w:pPr>
    </w:p>
    <w:p w14:paraId="374B47F0" w14:textId="77777777" w:rsidR="00000000" w:rsidRDefault="004A548C" w:rsidP="000845F1">
      <w:pPr>
        <w:pStyle w:val="Corpsdetexte"/>
        <w:spacing w:after="0"/>
      </w:pPr>
    </w:p>
    <w:p w14:paraId="5E139E7F" w14:textId="77777777" w:rsidR="00000000" w:rsidRDefault="004A548C" w:rsidP="000845F1">
      <w:pPr>
        <w:pStyle w:val="Corpsdetexte"/>
        <w:spacing w:after="0"/>
      </w:pPr>
    </w:p>
    <w:p w14:paraId="31B465F3" w14:textId="77777777" w:rsidR="00000000" w:rsidRDefault="004A548C" w:rsidP="000845F1">
      <w:pPr>
        <w:pStyle w:val="Corpsdetexte"/>
        <w:spacing w:after="0"/>
      </w:pPr>
    </w:p>
    <w:p w14:paraId="70B7DFC2" w14:textId="77777777" w:rsidR="00000000" w:rsidRDefault="004A548C" w:rsidP="000845F1">
      <w:pPr>
        <w:pStyle w:val="Corpsdetexte"/>
        <w:spacing w:after="0"/>
      </w:pPr>
    </w:p>
    <w:p w14:paraId="5910166D" w14:textId="77777777" w:rsidR="00000000" w:rsidRDefault="004A548C" w:rsidP="000845F1">
      <w:pPr>
        <w:pStyle w:val="Corpsdetexte"/>
        <w:spacing w:after="0"/>
      </w:pPr>
    </w:p>
    <w:p w14:paraId="593944AA" w14:textId="77777777" w:rsidR="00000000" w:rsidRDefault="004A548C" w:rsidP="000845F1">
      <w:pPr>
        <w:pStyle w:val="Corpsdetexte"/>
        <w:spacing w:after="0"/>
      </w:pPr>
    </w:p>
    <w:p w14:paraId="050C0B46" w14:textId="77777777" w:rsidR="00000000" w:rsidRDefault="004A548C" w:rsidP="000845F1">
      <w:pPr>
        <w:pStyle w:val="TitreTR"/>
        <w:spacing w:after="0"/>
      </w:pPr>
      <w:r>
        <w:t>Index</w:t>
      </w:r>
    </w:p>
    <w:p w14:paraId="3A1923EB" w14:textId="77777777" w:rsidR="00000000" w:rsidRDefault="004A548C" w:rsidP="000845F1">
      <w:pPr>
        <w:pStyle w:val="TM1"/>
        <w:tabs>
          <w:tab w:val="clear" w:pos="8640"/>
          <w:tab w:val="right" w:leader="dot" w:pos="9072"/>
        </w:tabs>
        <w:spacing w:after="0"/>
      </w:pPr>
      <w:r>
        <w:fldChar w:fldCharType="begin"/>
      </w:r>
      <w:r>
        <w:instrText xml:space="preserve"> TOC \f \o "1-9" \h</w:instrText>
      </w:r>
      <w:r>
        <w:fldChar w:fldCharType="separate"/>
      </w:r>
      <w:hyperlink w:anchor="__RefHeading___Toc105_382158108" w:history="1">
        <w:r>
          <w:rPr>
            <w:rStyle w:val="Sautdindex"/>
          </w:rPr>
          <w:t>Client</w:t>
        </w:r>
        <w:r>
          <w:rPr>
            <w:rStyle w:val="Sautdindex"/>
          </w:rPr>
          <w:tab/>
          <w:t>3</w:t>
        </w:r>
      </w:hyperlink>
    </w:p>
    <w:p w14:paraId="7183BDA4" w14:textId="77777777" w:rsidR="00000000" w:rsidRDefault="004A548C" w:rsidP="000845F1">
      <w:pPr>
        <w:pStyle w:val="TM2"/>
        <w:tabs>
          <w:tab w:val="clear" w:pos="8640"/>
          <w:tab w:val="right" w:leader="dot" w:pos="9072"/>
        </w:tabs>
      </w:pPr>
      <w:hyperlink w:anchor="__RefHeading___Toc107_382158108" w:history="1">
        <w:r>
          <w:rPr>
            <w:rStyle w:val="Sautdindex"/>
          </w:rPr>
          <w:t>Inte</w:t>
        </w:r>
        <w:r>
          <w:rPr>
            <w:rStyle w:val="Sautdindex"/>
          </w:rPr>
          <w:t>rface</w:t>
        </w:r>
        <w:r>
          <w:rPr>
            <w:rStyle w:val="Sautdindex"/>
          </w:rPr>
          <w:tab/>
          <w:t>3</w:t>
        </w:r>
      </w:hyperlink>
    </w:p>
    <w:p w14:paraId="660F4386" w14:textId="77777777" w:rsidR="00000000" w:rsidRDefault="004A548C" w:rsidP="000845F1">
      <w:pPr>
        <w:pStyle w:val="TM3"/>
        <w:tabs>
          <w:tab w:val="clear" w:pos="8640"/>
          <w:tab w:val="right" w:leader="dot" w:pos="9072"/>
        </w:tabs>
      </w:pPr>
      <w:hyperlink w:anchor="__RefHeading___Toc109_382158108" w:history="1">
        <w:r>
          <w:rPr>
            <w:rStyle w:val="Sautdindex"/>
          </w:rPr>
          <w:t>Vues</w:t>
        </w:r>
        <w:r>
          <w:rPr>
            <w:rStyle w:val="Sautdindex"/>
          </w:rPr>
          <w:tab/>
          <w:t>3</w:t>
        </w:r>
      </w:hyperlink>
    </w:p>
    <w:p w14:paraId="729E4AC3" w14:textId="77777777" w:rsidR="00000000" w:rsidRDefault="004A548C" w:rsidP="000845F1">
      <w:pPr>
        <w:pStyle w:val="TM3"/>
        <w:tabs>
          <w:tab w:val="clear" w:pos="8640"/>
          <w:tab w:val="right" w:leader="dot" w:pos="9072"/>
        </w:tabs>
      </w:pPr>
      <w:hyperlink w:anchor="__RefHeading___Toc111_382158108" w:history="1">
        <w:r>
          <w:rPr>
            <w:rStyle w:val="Sautdindex"/>
          </w:rPr>
          <w:t>Liaisons</w:t>
        </w:r>
        <w:r>
          <w:rPr>
            <w:rStyle w:val="Sautdindex"/>
          </w:rPr>
          <w:tab/>
          <w:t>6</w:t>
        </w:r>
      </w:hyperlink>
    </w:p>
    <w:p w14:paraId="3DA707F0" w14:textId="77777777" w:rsidR="00000000" w:rsidRDefault="004A548C" w:rsidP="000845F1">
      <w:pPr>
        <w:pStyle w:val="TM3"/>
        <w:tabs>
          <w:tab w:val="clear" w:pos="8640"/>
          <w:tab w:val="right" w:leader="dot" w:pos="9072"/>
        </w:tabs>
      </w:pPr>
      <w:hyperlink w:anchor="__RefHeading___Toc113_382158108" w:history="1">
        <w:r>
          <w:rPr>
            <w:rStyle w:val="Sautdindex"/>
          </w:rPr>
          <w:t>Fonctionnalités</w:t>
        </w:r>
        <w:r>
          <w:rPr>
            <w:rStyle w:val="Sautdindex"/>
          </w:rPr>
          <w:tab/>
          <w:t>8</w:t>
        </w:r>
      </w:hyperlink>
    </w:p>
    <w:p w14:paraId="4BE847A5" w14:textId="77777777" w:rsidR="00000000" w:rsidRDefault="004A548C" w:rsidP="000845F1">
      <w:pPr>
        <w:pStyle w:val="TM2"/>
        <w:tabs>
          <w:tab w:val="clear" w:pos="8640"/>
          <w:tab w:val="right" w:leader="dot" w:pos="9072"/>
        </w:tabs>
      </w:pPr>
      <w:hyperlink w:anchor="__RefHeading___Toc115_382158108" w:history="1">
        <w:r>
          <w:rPr>
            <w:rStyle w:val="Sautdindex"/>
          </w:rPr>
          <w:t>Cont</w:t>
        </w:r>
        <w:r>
          <w:rPr>
            <w:rStyle w:val="Sautdindex"/>
          </w:rPr>
          <w:t>rôleurs</w:t>
        </w:r>
        <w:r>
          <w:rPr>
            <w:rStyle w:val="Sautdindex"/>
          </w:rPr>
          <w:tab/>
          <w:t>9</w:t>
        </w:r>
      </w:hyperlink>
    </w:p>
    <w:p w14:paraId="29116D65" w14:textId="77777777" w:rsidR="00000000" w:rsidRDefault="004A548C" w:rsidP="000845F1">
      <w:pPr>
        <w:pStyle w:val="TM3"/>
        <w:tabs>
          <w:tab w:val="clear" w:pos="8640"/>
          <w:tab w:val="right" w:leader="dot" w:pos="9072"/>
        </w:tabs>
      </w:pPr>
      <w:hyperlink w:anchor="__RefHeading___Toc117_382158108" w:history="1">
        <w:r>
          <w:rPr>
            <w:rStyle w:val="Sautdindex"/>
          </w:rPr>
          <w:t>Chat</w:t>
        </w:r>
        <w:r>
          <w:rPr>
            <w:rStyle w:val="Sautdindex"/>
          </w:rPr>
          <w:tab/>
          <w:t>10</w:t>
        </w:r>
      </w:hyperlink>
    </w:p>
    <w:p w14:paraId="1C9E771D" w14:textId="77777777" w:rsidR="00000000" w:rsidRDefault="004A548C" w:rsidP="000845F1">
      <w:pPr>
        <w:pStyle w:val="TM3"/>
        <w:tabs>
          <w:tab w:val="clear" w:pos="8640"/>
          <w:tab w:val="right" w:leader="dot" w:pos="9072"/>
        </w:tabs>
      </w:pPr>
      <w:hyperlink w:anchor="__RefHeading___Toc119_382158108" w:history="1">
        <w:r>
          <w:rPr>
            <w:rStyle w:val="Sautdindex"/>
          </w:rPr>
          <w:t>Threads</w:t>
        </w:r>
        <w:r>
          <w:rPr>
            <w:rStyle w:val="Sautdindex"/>
          </w:rPr>
          <w:tab/>
          <w:t>10</w:t>
        </w:r>
      </w:hyperlink>
    </w:p>
    <w:p w14:paraId="064C4897" w14:textId="77777777" w:rsidR="00000000" w:rsidRDefault="004A548C" w:rsidP="000845F1">
      <w:pPr>
        <w:pStyle w:val="TM1"/>
        <w:tabs>
          <w:tab w:val="clear" w:pos="8640"/>
          <w:tab w:val="right" w:leader="dot" w:pos="9072"/>
        </w:tabs>
        <w:spacing w:after="0"/>
      </w:pPr>
      <w:hyperlink w:anchor="__RefHeading___Toc121_382158108" w:history="1">
        <w:r>
          <w:rPr>
            <w:rStyle w:val="Sautdindex"/>
          </w:rPr>
          <w:t>1Serveur</w:t>
        </w:r>
        <w:r>
          <w:rPr>
            <w:rStyle w:val="Sautdindex"/>
          </w:rPr>
          <w:tab/>
          <w:t>11</w:t>
        </w:r>
      </w:hyperlink>
    </w:p>
    <w:p w14:paraId="37896D0C" w14:textId="77777777" w:rsidR="00000000" w:rsidRDefault="004A548C" w:rsidP="000845F1">
      <w:pPr>
        <w:pStyle w:val="Corpsdetexte"/>
        <w:spacing w:after="0"/>
      </w:pPr>
      <w:r>
        <w:fldChar w:fldCharType="end"/>
      </w:r>
    </w:p>
    <w:p w14:paraId="2E2934EF" w14:textId="77777777" w:rsidR="00000000" w:rsidRDefault="004A548C" w:rsidP="000845F1">
      <w:pPr>
        <w:pStyle w:val="Titre1"/>
        <w:numPr>
          <w:ilvl w:val="0"/>
          <w:numId w:val="0"/>
        </w:numPr>
        <w:ind w:left="792"/>
      </w:pPr>
    </w:p>
    <w:p w14:paraId="7DE08AEA" w14:textId="77777777" w:rsidR="00000000" w:rsidRDefault="004A548C" w:rsidP="000845F1">
      <w:pPr>
        <w:pStyle w:val="Titre1"/>
        <w:pageBreakBefore/>
        <w:numPr>
          <w:ilvl w:val="0"/>
          <w:numId w:val="0"/>
        </w:numPr>
        <w:ind w:left="792"/>
      </w:pPr>
      <w:bookmarkStart w:id="0" w:name="__RefHeading___Toc105_382158108"/>
      <w:bookmarkEnd w:id="0"/>
      <w:r>
        <w:lastRenderedPageBreak/>
        <w:t>Client</w:t>
      </w:r>
    </w:p>
    <w:p w14:paraId="2A3E27E6" w14:textId="77777777" w:rsidR="00000000" w:rsidRDefault="004A548C" w:rsidP="000845F1">
      <w:pPr>
        <w:pStyle w:val="Titre2"/>
        <w:numPr>
          <w:ilvl w:val="0"/>
          <w:numId w:val="0"/>
        </w:numPr>
        <w:ind w:left="936"/>
      </w:pPr>
    </w:p>
    <w:p w14:paraId="2D8D63D2" w14:textId="77777777" w:rsidR="00000000" w:rsidRDefault="004A548C" w:rsidP="000845F1">
      <w:pPr>
        <w:pStyle w:val="Titre2"/>
        <w:numPr>
          <w:ilvl w:val="0"/>
          <w:numId w:val="0"/>
        </w:numPr>
        <w:ind w:left="936"/>
      </w:pPr>
      <w:bookmarkStart w:id="1" w:name="__RefHeading___Toc107_382158108"/>
      <w:bookmarkEnd w:id="1"/>
      <w:r>
        <w:t>Interface</w:t>
      </w:r>
    </w:p>
    <w:p w14:paraId="243B2AC9" w14:textId="77777777" w:rsidR="00000000" w:rsidRDefault="004A548C" w:rsidP="000845F1">
      <w:pPr>
        <w:pStyle w:val="Corpsdetexte"/>
        <w:spacing w:after="0"/>
      </w:pPr>
    </w:p>
    <w:p w14:paraId="0CE51D0A" w14:textId="77777777" w:rsidR="00000000" w:rsidRDefault="004A548C" w:rsidP="000845F1">
      <w:pPr>
        <w:pStyle w:val="Corpsdetexte"/>
        <w:spacing w:after="0"/>
      </w:pPr>
      <w:r>
        <w:t xml:space="preserve">L’interface est réalisée en </w:t>
      </w:r>
      <w:r>
        <w:rPr>
          <w:b/>
          <w:bCs/>
        </w:rPr>
        <w:t>Java</w:t>
      </w:r>
      <w:r>
        <w:t>. Pl</w:t>
      </w:r>
      <w:r>
        <w:t xml:space="preserve">us précisément on utilise la librairie </w:t>
      </w:r>
      <w:r>
        <w:rPr>
          <w:b/>
          <w:bCs/>
        </w:rPr>
        <w:t>JavaFX</w:t>
      </w:r>
      <w:r>
        <w:t xml:space="preserve"> ainsi que des ressources externes (images, sons, layouts) pour les vues avec </w:t>
      </w:r>
      <w:r>
        <w:rPr>
          <w:b/>
          <w:bCs/>
        </w:rPr>
        <w:t>FXML</w:t>
      </w:r>
      <w:r>
        <w:t xml:space="preserve"> </w:t>
      </w:r>
      <w:r w:rsidR="000845F1">
        <w:t>permettant</w:t>
      </w:r>
      <w:r>
        <w:t xml:space="preserve"> l’implémentation de scènes et de feuilles </w:t>
      </w:r>
      <w:r>
        <w:rPr>
          <w:b/>
          <w:bCs/>
        </w:rPr>
        <w:t>CSS</w:t>
      </w:r>
      <w:r>
        <w:t xml:space="preserve"> afin de définir des styles pour les groupes d’éléments.</w:t>
      </w:r>
    </w:p>
    <w:p w14:paraId="4C97CF11" w14:textId="77777777" w:rsidR="00000000" w:rsidRDefault="004A548C" w:rsidP="000845F1">
      <w:pPr>
        <w:pStyle w:val="Corpsdetexte"/>
        <w:spacing w:after="0"/>
      </w:pPr>
      <w:r>
        <w:rPr>
          <w:b/>
          <w:bCs/>
        </w:rPr>
        <w:t>Java</w:t>
      </w:r>
      <w:r>
        <w:t xml:space="preserve"> et </w:t>
      </w:r>
      <w:r>
        <w:rPr>
          <w:b/>
          <w:bCs/>
        </w:rPr>
        <w:t>JavaFX</w:t>
      </w:r>
      <w:r>
        <w:t xml:space="preserve"> </w:t>
      </w:r>
      <w:r>
        <w:t xml:space="preserve">furent </w:t>
      </w:r>
      <w:r w:rsidR="000845F1">
        <w:t>choisis</w:t>
      </w:r>
      <w:r>
        <w:t xml:space="preserve"> car nous disposons d’un socle de connaissances quant à leur utilisation ce qui nous a permis d’être plus efficaces et innovants lors du développement du client. L’introduction de l’utilisation de documents </w:t>
      </w:r>
      <w:r>
        <w:rPr>
          <w:b/>
          <w:bCs/>
        </w:rPr>
        <w:t>FXML</w:t>
      </w:r>
      <w:r>
        <w:t xml:space="preserve"> et </w:t>
      </w:r>
      <w:r>
        <w:rPr>
          <w:b/>
          <w:bCs/>
        </w:rPr>
        <w:t>CSS</w:t>
      </w:r>
      <w:r>
        <w:t xml:space="preserve"> en adéquation avec le co</w:t>
      </w:r>
      <w:r>
        <w:t xml:space="preserve">de fonctionnel est cependant une nouveauté pour nous. Cela nous a permis de mieux utiliser les composants graphiques de </w:t>
      </w:r>
      <w:r>
        <w:rPr>
          <w:b/>
          <w:bCs/>
        </w:rPr>
        <w:t>JavaFX</w:t>
      </w:r>
      <w:r>
        <w:t xml:space="preserve"> ainsi que de faciliter les interactions entres les vues et les contrôleurs tout en élargissant notre cercle de compétences. Nous </w:t>
      </w:r>
      <w:r>
        <w:t>utilisons donc un framework simili MVC, le Modèle et la Vue étant sensiblement entrelacés.</w:t>
      </w:r>
    </w:p>
    <w:p w14:paraId="76EF8F1F" w14:textId="77777777" w:rsidR="00000000" w:rsidRDefault="004A548C" w:rsidP="000845F1">
      <w:pPr>
        <w:pStyle w:val="Corpsdetexte"/>
        <w:spacing w:after="0"/>
      </w:pPr>
    </w:p>
    <w:p w14:paraId="5F529132" w14:textId="77777777" w:rsidR="00000000" w:rsidRDefault="004A548C" w:rsidP="000845F1">
      <w:pPr>
        <w:pStyle w:val="Titre3"/>
        <w:numPr>
          <w:ilvl w:val="0"/>
          <w:numId w:val="0"/>
        </w:numPr>
        <w:ind w:left="2070"/>
      </w:pPr>
      <w:bookmarkStart w:id="2" w:name="__RefHeading___Toc109_382158108"/>
      <w:bookmarkEnd w:id="2"/>
      <w:r>
        <w:rPr>
          <w:sz w:val="28"/>
          <w:szCs w:val="28"/>
        </w:rPr>
        <w:t>Vues</w:t>
      </w:r>
      <w:r>
        <w:t xml:space="preserve">        </w:t>
      </w:r>
    </w:p>
    <w:p w14:paraId="7D990B98" w14:textId="77777777" w:rsidR="00000000" w:rsidRDefault="004A548C" w:rsidP="000845F1">
      <w:pPr>
        <w:pStyle w:val="Corpsdetexte"/>
        <w:spacing w:after="0"/>
      </w:pPr>
      <w:r>
        <w:rPr>
          <w:sz w:val="28"/>
          <w:szCs w:val="28"/>
        </w:rPr>
        <w:tab/>
        <w:t xml:space="preserve">                            </w:t>
      </w:r>
    </w:p>
    <w:p w14:paraId="735EBDA7" w14:textId="77777777" w:rsidR="00000000" w:rsidRDefault="004A548C" w:rsidP="000845F1">
      <w:pPr>
        <w:pStyle w:val="Corpsdetexte"/>
        <w:spacing w:after="0"/>
      </w:pPr>
      <w:r>
        <w:t>Deux vues principales ont été créées lors de la réalisation de ce projet :</w:t>
      </w:r>
    </w:p>
    <w:p w14:paraId="149E9E31" w14:textId="77777777" w:rsidR="000845F1" w:rsidRDefault="000845F1" w:rsidP="000845F1">
      <w:pPr>
        <w:pStyle w:val="Corpsdetexte"/>
        <w:numPr>
          <w:ilvl w:val="0"/>
          <w:numId w:val="11"/>
        </w:numPr>
        <w:spacing w:after="0"/>
      </w:pPr>
      <w:r>
        <w:t xml:space="preserve"> </w:t>
      </w:r>
    </w:p>
    <w:p w14:paraId="24276E48" w14:textId="77777777" w:rsidR="00165C52" w:rsidRDefault="004A548C" w:rsidP="00FB5BBE">
      <w:pPr>
        <w:pStyle w:val="Corpsdetexte"/>
        <w:numPr>
          <w:ilvl w:val="0"/>
          <w:numId w:val="16"/>
        </w:numPr>
        <w:spacing w:after="0"/>
        <w:jc w:val="left"/>
      </w:pPr>
      <w:r>
        <w:t>Une vue pour l’écran d’identification des jo</w:t>
      </w:r>
      <w:r>
        <w:t xml:space="preserve">ueurs, permettant de renseigner l’adresse et le port de connexion au serveur de jeu, ainsi que le pseudonyme du </w:t>
      </w:r>
      <w:r>
        <w:t>client lors de sa session de jeu.</w:t>
      </w:r>
      <w:r w:rsidR="000845F1" w:rsidRPr="000845F1">
        <w:t xml:space="preserve"> </w:t>
      </w:r>
    </w:p>
    <w:p w14:paraId="17BE87A4" w14:textId="77777777" w:rsidR="00165C52" w:rsidRDefault="00165C52" w:rsidP="00165C52">
      <w:pPr>
        <w:pStyle w:val="Corpsdetexte"/>
        <w:spacing w:after="0"/>
      </w:pPr>
    </w:p>
    <w:p w14:paraId="03665CFF" w14:textId="77777777" w:rsidR="00165C52" w:rsidRDefault="00FB5BBE" w:rsidP="00165C52">
      <w:pPr>
        <w:pStyle w:val="Corpsdetexte"/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21827155" wp14:editId="24428380">
            <wp:extent cx="2210435" cy="26555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6555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61E1" w14:textId="77777777" w:rsidR="00165C52" w:rsidRDefault="00165C52" w:rsidP="00165C52">
      <w:pPr>
        <w:pStyle w:val="Corpsdetexte"/>
        <w:spacing w:after="0"/>
        <w:jc w:val="center"/>
      </w:pPr>
    </w:p>
    <w:p w14:paraId="6E59B3E6" w14:textId="77777777" w:rsidR="00165C52" w:rsidRDefault="00165C52" w:rsidP="00165C52">
      <w:pPr>
        <w:pStyle w:val="Corpsdetexte"/>
        <w:spacing w:after="0"/>
        <w:jc w:val="center"/>
      </w:pPr>
    </w:p>
    <w:p w14:paraId="0257837B" w14:textId="77777777" w:rsidR="00165C52" w:rsidRDefault="00165C52" w:rsidP="00165C52">
      <w:pPr>
        <w:pStyle w:val="Corpsdetexte"/>
        <w:spacing w:after="0"/>
        <w:jc w:val="center"/>
      </w:pPr>
    </w:p>
    <w:p w14:paraId="725BC226" w14:textId="77777777" w:rsidR="00000000" w:rsidRDefault="004A548C" w:rsidP="00FB5BBE">
      <w:pPr>
        <w:pStyle w:val="Corpsdetexte"/>
        <w:numPr>
          <w:ilvl w:val="0"/>
          <w:numId w:val="16"/>
        </w:numPr>
        <w:spacing w:after="0"/>
      </w:pPr>
      <w:r>
        <w:lastRenderedPageBreak/>
        <w:t>Une vue contenant la liste des joueurs présent ainsi que leurs scores, un panneau latéral comprenant un esp</w:t>
      </w:r>
      <w:r>
        <w:t>ace de chat entre les joueurs et enfin une partie centrale représentant le plateau de jeu.</w:t>
      </w:r>
    </w:p>
    <w:p w14:paraId="45341C0D" w14:textId="77777777" w:rsidR="00000000" w:rsidRDefault="004A548C" w:rsidP="00165C52">
      <w:pPr>
        <w:pStyle w:val="Corpsdetexte"/>
        <w:spacing w:after="0"/>
        <w:jc w:val="center"/>
      </w:pPr>
    </w:p>
    <w:p w14:paraId="7B24ED05" w14:textId="77777777" w:rsidR="00000000" w:rsidRDefault="00FB5BBE" w:rsidP="005D144B">
      <w:pPr>
        <w:pStyle w:val="Corpsdetexte"/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26BB9321" wp14:editId="0508135D">
            <wp:extent cx="6114415" cy="35699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699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D1E6" w14:textId="77777777" w:rsidR="005D144B" w:rsidRDefault="005D144B" w:rsidP="000845F1">
      <w:pPr>
        <w:pStyle w:val="Corpsdetexte"/>
        <w:spacing w:after="0"/>
      </w:pPr>
    </w:p>
    <w:p w14:paraId="3E7252C6" w14:textId="77777777" w:rsidR="005D144B" w:rsidRDefault="004A548C" w:rsidP="000845F1">
      <w:pPr>
        <w:pStyle w:val="Corpsdetexte"/>
        <w:spacing w:after="0"/>
      </w:pPr>
      <w:r>
        <w:t>Cette partie centrale peut elle-même afficher plus</w:t>
      </w:r>
      <w:r w:rsidR="00FB5BBE">
        <w:t>ieurs</w:t>
      </w:r>
      <w:r>
        <w:t xml:space="preserve"> vues : </w:t>
      </w:r>
    </w:p>
    <w:p w14:paraId="42DE5730" w14:textId="77777777" w:rsidR="00000000" w:rsidRDefault="004A548C" w:rsidP="00972C7C">
      <w:pPr>
        <w:pStyle w:val="Corpsdetexte"/>
        <w:numPr>
          <w:ilvl w:val="0"/>
          <w:numId w:val="16"/>
        </w:numPr>
        <w:spacing w:before="240" w:after="0"/>
      </w:pPr>
      <w:r>
        <w:t>Le plateau de jeu avec la matrice de dés, la list</w:t>
      </w:r>
      <w:r w:rsidR="005D144B">
        <w:t>e des mots validés et invalidé</w:t>
      </w:r>
      <w:r w:rsidR="00972C7C">
        <w:t>s</w:t>
      </w:r>
      <w:r w:rsidR="005D144B">
        <w:t xml:space="preserve"> </w:t>
      </w:r>
      <w:r>
        <w:t>ainsi que le mot en c</w:t>
      </w:r>
      <w:r>
        <w:t>ours de confection par le joueur. De plus</w:t>
      </w:r>
      <w:r w:rsidR="00972C7C">
        <w:t>,</w:t>
      </w:r>
      <w:r>
        <w:t xml:space="preserve"> l’utilisateur dispose de trois boutons afin de pouvoir effacer la dernière lettre sélectionnée, de réinitialiser le mot complet et enfin de soumettre sa proposition au serveur.</w:t>
      </w:r>
    </w:p>
    <w:p w14:paraId="66C39D6F" w14:textId="77777777" w:rsidR="00972C7C" w:rsidRDefault="00972C7C" w:rsidP="00972C7C">
      <w:pPr>
        <w:pStyle w:val="Corpsdetexte"/>
        <w:spacing w:after="0"/>
        <w:ind w:left="720"/>
      </w:pPr>
    </w:p>
    <w:p w14:paraId="797B92B9" w14:textId="77777777" w:rsidR="00972C7C" w:rsidRDefault="00972C7C" w:rsidP="00972C7C">
      <w:pPr>
        <w:pStyle w:val="Corpsdetexte"/>
        <w:spacing w:after="0"/>
        <w:ind w:left="720"/>
        <w:jc w:val="center"/>
      </w:pPr>
      <w:r>
        <w:rPr>
          <w:noProof/>
          <w:lang w:eastAsia="fr-FR"/>
        </w:rPr>
        <w:drawing>
          <wp:inline distT="0" distB="0" distL="0" distR="0" wp14:anchorId="4A63F1B5" wp14:editId="773C7881">
            <wp:extent cx="3495675" cy="273367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3" t="12485" r="1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733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B686" w14:textId="77777777" w:rsidR="00000000" w:rsidRDefault="004A548C" w:rsidP="000845F1">
      <w:pPr>
        <w:pStyle w:val="Corpsdetexte"/>
        <w:spacing w:after="0"/>
      </w:pPr>
    </w:p>
    <w:p w14:paraId="0D3EFB24" w14:textId="77777777" w:rsidR="00000000" w:rsidRDefault="004A548C" w:rsidP="00972C7C">
      <w:pPr>
        <w:pStyle w:val="Corpsdetexte"/>
        <w:numPr>
          <w:ilvl w:val="0"/>
          <w:numId w:val="16"/>
        </w:numPr>
        <w:spacing w:after="0"/>
      </w:pPr>
      <w:r>
        <w:t>Le panneau de résultat du tour éco</w:t>
      </w:r>
      <w:r>
        <w:t xml:space="preserve">ulé avec le nombre de points accumulés par chaque joueur </w:t>
      </w:r>
      <w:r w:rsidR="00CA7A3B">
        <w:t>ainsi que</w:t>
      </w:r>
      <w:r>
        <w:t xml:space="preserve"> la liste des mots validés par le serveur pour chaque client.</w:t>
      </w:r>
    </w:p>
    <w:p w14:paraId="443539FE" w14:textId="77777777" w:rsidR="00000000" w:rsidRDefault="004A548C" w:rsidP="000845F1">
      <w:pPr>
        <w:pStyle w:val="Corpsdetexte"/>
        <w:spacing w:after="0"/>
      </w:pPr>
    </w:p>
    <w:p w14:paraId="48FE9BAA" w14:textId="77777777" w:rsidR="00000000" w:rsidRDefault="00FB5BBE" w:rsidP="00CA7A3B">
      <w:pPr>
        <w:pStyle w:val="Corpsdetexte"/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42944494" wp14:editId="4D17C2CC">
            <wp:extent cx="4020820" cy="285559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5" t="13609" r="15700" b="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28555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B327" w14:textId="77777777" w:rsidR="00000000" w:rsidRDefault="004A548C" w:rsidP="000845F1">
      <w:pPr>
        <w:pStyle w:val="Corpsdetexte"/>
        <w:spacing w:after="0"/>
      </w:pPr>
    </w:p>
    <w:p w14:paraId="1833DCAD" w14:textId="77777777" w:rsidR="00000000" w:rsidRDefault="004A548C" w:rsidP="00CA7A3B">
      <w:pPr>
        <w:pStyle w:val="Corpsdetexte"/>
        <w:numPr>
          <w:ilvl w:val="0"/>
          <w:numId w:val="16"/>
        </w:numPr>
        <w:spacing w:after="0"/>
      </w:pPr>
      <w:r>
        <w:t>La vue de fin de session</w:t>
      </w:r>
      <w:r>
        <w:t xml:space="preserve"> avec les résultats finaux pour chaque joueur et le titre de vainqueur.</w:t>
      </w:r>
    </w:p>
    <w:p w14:paraId="18A595D8" w14:textId="77777777" w:rsidR="00000000" w:rsidRDefault="004A548C" w:rsidP="000845F1">
      <w:pPr>
        <w:pStyle w:val="Corpsdetexte"/>
        <w:spacing w:after="0"/>
      </w:pPr>
    </w:p>
    <w:p w14:paraId="23722D67" w14:textId="77777777" w:rsidR="00000000" w:rsidRDefault="00FB5BBE" w:rsidP="00CA7A3B">
      <w:pPr>
        <w:pStyle w:val="Corpsdetexte"/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2398EE91" wp14:editId="3D04FE14">
            <wp:extent cx="4238045" cy="2968293"/>
            <wp:effectExtent l="0" t="0" r="0" b="3810"/>
            <wp:docPr id="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14063" r="20186" b="14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88" cy="296951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8927" w14:textId="77777777" w:rsidR="00CA7A3B" w:rsidRDefault="00CA7A3B" w:rsidP="00CA7A3B">
      <w:pPr>
        <w:pStyle w:val="Corpsdetexte"/>
        <w:spacing w:after="0"/>
        <w:ind w:left="720"/>
      </w:pPr>
    </w:p>
    <w:p w14:paraId="564E9AF9" w14:textId="77777777" w:rsidR="00CA7A3B" w:rsidRDefault="00CA7A3B" w:rsidP="00CA7A3B">
      <w:pPr>
        <w:pStyle w:val="Corpsdetexte"/>
        <w:spacing w:after="0"/>
        <w:ind w:left="720"/>
      </w:pPr>
    </w:p>
    <w:p w14:paraId="209C1B66" w14:textId="77777777" w:rsidR="00CA7A3B" w:rsidRDefault="00CA7A3B" w:rsidP="00CA7A3B">
      <w:pPr>
        <w:pStyle w:val="Corpsdetexte"/>
        <w:spacing w:after="0"/>
        <w:ind w:left="720"/>
      </w:pPr>
    </w:p>
    <w:p w14:paraId="1FD3E2D6" w14:textId="77777777" w:rsidR="00CA7A3B" w:rsidRDefault="00CA7A3B" w:rsidP="00CA7A3B">
      <w:pPr>
        <w:pStyle w:val="Corpsdetexte"/>
        <w:spacing w:after="0"/>
        <w:ind w:left="720"/>
      </w:pPr>
    </w:p>
    <w:p w14:paraId="1EB1E9DC" w14:textId="77777777" w:rsidR="00000000" w:rsidRDefault="004A548C" w:rsidP="00CA7A3B">
      <w:pPr>
        <w:pStyle w:val="Corpsdetexte"/>
        <w:numPr>
          <w:ilvl w:val="0"/>
          <w:numId w:val="16"/>
        </w:numPr>
        <w:spacing w:after="0"/>
      </w:pPr>
      <w:r>
        <w:lastRenderedPageBreak/>
        <w:t>La vue de début de session,</w:t>
      </w:r>
      <w:r>
        <w:t xml:space="preserve"> dans l’attente de commencement du premier tour.</w:t>
      </w:r>
    </w:p>
    <w:p w14:paraId="2A6566A7" w14:textId="77777777" w:rsidR="00000000" w:rsidRDefault="00FB5BBE" w:rsidP="000845F1">
      <w:pPr>
        <w:pStyle w:val="Corpsdetexte"/>
        <w:spacing w:after="0"/>
      </w:pPr>
      <w:r>
        <w:rPr>
          <w:noProof/>
          <w:lang w:eastAsia="fr-FR"/>
        </w:rPr>
        <w:drawing>
          <wp:anchor distT="0" distB="0" distL="0" distR="0" simplePos="0" relativeHeight="251660800" behindDoc="0" locked="0" layoutInCell="1" allowOverlap="1" wp14:anchorId="03941119" wp14:editId="2162DF85">
            <wp:simplePos x="0" y="0"/>
            <wp:positionH relativeFrom="column">
              <wp:align>center</wp:align>
            </wp:positionH>
            <wp:positionV relativeFrom="paragraph">
              <wp:posOffset>121285</wp:posOffset>
            </wp:positionV>
            <wp:extent cx="5037455" cy="3263900"/>
            <wp:effectExtent l="0" t="0" r="0" b="0"/>
            <wp:wrapTopAndBottom/>
            <wp:docPr id="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3" t="16969" r="19984" b="1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263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FE452" w14:textId="77777777" w:rsidR="00000000" w:rsidRDefault="004A548C" w:rsidP="000845F1">
      <w:pPr>
        <w:pStyle w:val="Corpsdetexte"/>
        <w:spacing w:after="0"/>
      </w:pPr>
    </w:p>
    <w:p w14:paraId="5586D47C" w14:textId="77777777" w:rsidR="00000000" w:rsidRDefault="004A548C" w:rsidP="000845F1">
      <w:pPr>
        <w:pStyle w:val="Corpsdetexte"/>
        <w:spacing w:after="0"/>
      </w:pPr>
      <w:r>
        <w:rPr>
          <w:i/>
          <w:iCs/>
        </w:rPr>
        <w:t>Note </w:t>
      </w:r>
      <w:r>
        <w:t xml:space="preserve">: il a été décidé de ne pas implémenter d’horloge ni de chronomètre pour le tour courant afin de laisser les joueurs libres d’esprit et </w:t>
      </w:r>
      <w:r w:rsidR="00180DC5">
        <w:t>d</w:t>
      </w:r>
      <w:r>
        <w:t>’épargner le stress de voir les secondes diminuer.</w:t>
      </w:r>
    </w:p>
    <w:p w14:paraId="309289D1" w14:textId="77777777" w:rsidR="00000000" w:rsidRDefault="004A548C" w:rsidP="000845F1">
      <w:pPr>
        <w:pStyle w:val="Titre3"/>
        <w:numPr>
          <w:ilvl w:val="0"/>
          <w:numId w:val="0"/>
        </w:numPr>
        <w:ind w:left="2070"/>
      </w:pPr>
    </w:p>
    <w:p w14:paraId="00BDD891" w14:textId="77777777" w:rsidR="00000000" w:rsidRDefault="004A548C" w:rsidP="000845F1">
      <w:pPr>
        <w:pStyle w:val="Titre3"/>
        <w:numPr>
          <w:ilvl w:val="0"/>
          <w:numId w:val="0"/>
        </w:numPr>
        <w:ind w:left="2070"/>
      </w:pPr>
      <w:bookmarkStart w:id="3" w:name="__RefHeading___Toc111_382158108"/>
      <w:bookmarkEnd w:id="3"/>
      <w:r>
        <w:t xml:space="preserve">Liaisons </w:t>
      </w:r>
      <w:r>
        <w:t xml:space="preserve">   </w:t>
      </w:r>
    </w:p>
    <w:p w14:paraId="0E29EAA7" w14:textId="77777777" w:rsidR="00000000" w:rsidRDefault="004A548C" w:rsidP="000845F1">
      <w:pPr>
        <w:pStyle w:val="Titre3"/>
        <w:numPr>
          <w:ilvl w:val="0"/>
          <w:numId w:val="0"/>
        </w:numPr>
        <w:ind w:left="2070"/>
      </w:pPr>
    </w:p>
    <w:p w14:paraId="791BB014" w14:textId="77777777" w:rsidR="00000000" w:rsidRDefault="004A548C" w:rsidP="000845F1">
      <w:pPr>
        <w:pStyle w:val="Corpsdetexte"/>
        <w:spacing w:after="0"/>
      </w:pPr>
      <w:r>
        <w:t>Les interactions entre l’interface et son contrôleur se font majoritairement pa</w:t>
      </w:r>
      <w:r w:rsidR="00180DC5">
        <w:t>r</w:t>
      </w:r>
      <w:r>
        <w:t xml:space="preserve"> le biais de boutons, lesquels se sont vu attribuer une fonction spécifique lors de leur appel. </w:t>
      </w:r>
    </w:p>
    <w:p w14:paraId="363EE970" w14:textId="77777777" w:rsidR="00000000" w:rsidRDefault="004A548C" w:rsidP="000845F1">
      <w:pPr>
        <w:pStyle w:val="Corpsdetexte"/>
        <w:spacing w:after="0"/>
      </w:pPr>
      <w:r>
        <w:t>En outre au lieu de devoir créer, instancier, personnaliser le bouton et p</w:t>
      </w:r>
      <w:r>
        <w:t>ar la suite lui affecter un écouteur d’événement</w:t>
      </w:r>
      <w:r w:rsidR="00C64189">
        <w:t xml:space="preserve"> (event listener)</w:t>
      </w:r>
      <w:r>
        <w:t xml:space="preserve"> définissant le comportement à avoir</w:t>
      </w:r>
      <w:r>
        <w:t xml:space="preserve"> </w:t>
      </w:r>
      <w:r w:rsidR="00C64189">
        <w:t>(</w:t>
      </w:r>
      <w:r>
        <w:t xml:space="preserve">en cas </w:t>
      </w:r>
      <w:r w:rsidR="00C64189">
        <w:t>de clique du bouton par exemple)</w:t>
      </w:r>
      <w:r>
        <w:t xml:space="preserve"> celui-ci est simplement défini par une ligne dans le fichier FXML correspondant :</w:t>
      </w:r>
    </w:p>
    <w:p w14:paraId="268E3ACA" w14:textId="77777777" w:rsidR="00000000" w:rsidRDefault="004A548C" w:rsidP="000845F1">
      <w:pPr>
        <w:pStyle w:val="Corpsdetexte"/>
        <w:spacing w:after="0"/>
      </w:pPr>
    </w:p>
    <w:p w14:paraId="39722DB3" w14:textId="77777777" w:rsidR="00000000" w:rsidRPr="0015004C" w:rsidRDefault="004A548C" w:rsidP="000845F1">
      <w:pPr>
        <w:pStyle w:val="Corpsdetexte"/>
        <w:spacing w:after="0"/>
        <w:jc w:val="left"/>
        <w:rPr>
          <w:lang w:val="en-US"/>
        </w:rPr>
      </w:pPr>
      <w:r w:rsidRPr="0015004C">
        <w:rPr>
          <w:lang w:val="en-US"/>
        </w:rPr>
        <w:t>&lt;Button fx:id="</w:t>
      </w:r>
      <w:r w:rsidRPr="0015004C">
        <w:rPr>
          <w:b/>
          <w:bCs/>
          <w:lang w:val="en-US"/>
        </w:rPr>
        <w:t>buttonSendWord</w:t>
      </w:r>
      <w:r w:rsidRPr="0015004C">
        <w:rPr>
          <w:lang w:val="en-US"/>
        </w:rPr>
        <w:t>" onAction="#</w:t>
      </w:r>
      <w:r w:rsidRPr="0015004C">
        <w:rPr>
          <w:b/>
          <w:bCs/>
          <w:lang w:val="en-US"/>
        </w:rPr>
        <w:t>sendW</w:t>
      </w:r>
      <w:r w:rsidRPr="0015004C">
        <w:rPr>
          <w:b/>
          <w:bCs/>
          <w:lang w:val="en-US"/>
        </w:rPr>
        <w:t>ordAction</w:t>
      </w:r>
      <w:r w:rsidRPr="0015004C">
        <w:rPr>
          <w:lang w:val="en-US"/>
        </w:rPr>
        <w:t>"  text="Submit word" id="</w:t>
      </w:r>
      <w:r w:rsidRPr="0015004C">
        <w:rPr>
          <w:b/>
          <w:bCs/>
          <w:lang w:val="en-US"/>
        </w:rPr>
        <w:t>rich-blue</w:t>
      </w:r>
      <w:r w:rsidRPr="0015004C">
        <w:rPr>
          <w:lang w:val="en-US"/>
        </w:rPr>
        <w:t>"/&gt;</w:t>
      </w:r>
    </w:p>
    <w:p w14:paraId="6C500F74" w14:textId="77777777" w:rsidR="00000000" w:rsidRPr="0015004C" w:rsidRDefault="004A548C" w:rsidP="000845F1">
      <w:pPr>
        <w:pStyle w:val="Corpsdetexte"/>
        <w:spacing w:after="0"/>
        <w:rPr>
          <w:lang w:val="en-US"/>
        </w:rPr>
      </w:pPr>
    </w:p>
    <w:p w14:paraId="566DD6C4" w14:textId="77777777" w:rsidR="00000000" w:rsidRPr="0015004C" w:rsidRDefault="004A548C" w:rsidP="000845F1">
      <w:pPr>
        <w:pStyle w:val="Corpsdetexte"/>
        <w:spacing w:after="0"/>
        <w:rPr>
          <w:lang w:val="en-US"/>
        </w:rPr>
      </w:pPr>
    </w:p>
    <w:p w14:paraId="4ED50055" w14:textId="77777777" w:rsidR="00000000" w:rsidRDefault="004A548C" w:rsidP="000845F1">
      <w:pPr>
        <w:pStyle w:val="Corpsdetexte"/>
        <w:spacing w:after="0"/>
      </w:pPr>
      <w:r>
        <w:t xml:space="preserve">Le champ </w:t>
      </w:r>
      <w:r>
        <w:rPr>
          <w:b/>
          <w:bCs/>
          <w:i/>
          <w:iCs/>
        </w:rPr>
        <w:t>fx:id</w:t>
      </w:r>
      <w:r>
        <w:t xml:space="preserve"> est l’identité du button dans le fichier </w:t>
      </w:r>
      <w:r w:rsidR="00C64189">
        <w:t>FXML, celui-ci peut être utilisé</w:t>
      </w:r>
      <w:r>
        <w:t xml:space="preserve"> par le contrôleur java associé. L’instruction dans le code du contrôleur </w:t>
      </w:r>
      <w:r>
        <w:rPr>
          <w:b/>
          <w:bCs/>
        </w:rPr>
        <w:t xml:space="preserve">@FXML Button buttonSendWord </w:t>
      </w:r>
      <w:r>
        <w:t>permet de récup</w:t>
      </w:r>
      <w:r>
        <w:t>érer l’instance de ce bouton (apr</w:t>
      </w:r>
      <w:r w:rsidR="00A07D28">
        <w:t>ès le chargement du fichier FXML</w:t>
      </w:r>
      <w:r>
        <w:t>, moment où les instanciations des composants sont effectuées). Ainsi celui-ci sera directement utilisable et référera au même composant dans l’interface et dans le code.</w:t>
      </w:r>
    </w:p>
    <w:p w14:paraId="5C7AA2A1" w14:textId="77777777" w:rsidR="00000000" w:rsidRDefault="004A548C" w:rsidP="000845F1">
      <w:pPr>
        <w:pStyle w:val="Corpsdetexte"/>
        <w:spacing w:after="0"/>
      </w:pPr>
    </w:p>
    <w:p w14:paraId="67BDEDF3" w14:textId="77777777" w:rsidR="00000000" w:rsidRDefault="004A548C" w:rsidP="000845F1">
      <w:pPr>
        <w:pStyle w:val="Corpsdetexte"/>
        <w:spacing w:after="0"/>
      </w:pPr>
      <w:r>
        <w:t>L</w:t>
      </w:r>
      <w:r>
        <w:t xml:space="preserve">’autre champ </w:t>
      </w:r>
      <w:r>
        <w:rPr>
          <w:b/>
          <w:bCs/>
          <w:i/>
          <w:iCs/>
        </w:rPr>
        <w:t>onAction</w:t>
      </w:r>
      <w:r>
        <w:rPr>
          <w:i/>
          <w:iCs/>
        </w:rPr>
        <w:t xml:space="preserve"> </w:t>
      </w:r>
      <w:r>
        <w:t>défini la fonction associée en cas d’activation du contrôleur. Ici</w:t>
      </w:r>
      <w:r w:rsidR="00A07D28">
        <w:t>,</w:t>
      </w:r>
      <w:r>
        <w:t xml:space="preserve"> lors du clique sur le bouton</w:t>
      </w:r>
      <w:r w:rsidR="00A07D28">
        <w:t>,</w:t>
      </w:r>
      <w:r>
        <w:t xml:space="preserve"> la fonction </w:t>
      </w:r>
      <w:r>
        <w:rPr>
          <w:b/>
          <w:bCs/>
        </w:rPr>
        <w:t>sendWordAction</w:t>
      </w:r>
      <w:r>
        <w:t xml:space="preserve"> sera </w:t>
      </w:r>
      <w:r w:rsidR="00A07D28">
        <w:t>exécutée</w:t>
      </w:r>
      <w:r>
        <w:t xml:space="preserve">. Ces fonctions </w:t>
      </w:r>
      <w:r w:rsidR="00A07D28">
        <w:t>se comportant</w:t>
      </w:r>
      <w:r>
        <w:t xml:space="preserve"> tels</w:t>
      </w:r>
      <w:r>
        <w:t xml:space="preserve"> les event Listeners et Handlers, il est possible de passer un ar</w:t>
      </w:r>
      <w:r>
        <w:t xml:space="preserve">gument de type </w:t>
      </w:r>
      <w:r>
        <w:rPr>
          <w:b/>
          <w:bCs/>
        </w:rPr>
        <w:t>Event</w:t>
      </w:r>
      <w:r>
        <w:t>. Autrement il est possible de paramétrer un champ user-data dans le composant</w:t>
      </w:r>
      <w:r>
        <w:t xml:space="preserve"> FXML et de récupérer cette valeur lors de l’appel. Par exemple</w:t>
      </w:r>
      <w:r w:rsidR="00536112">
        <w:t>,</w:t>
      </w:r>
      <w:r>
        <w:t xml:space="preserve"> lors de l’appel de la fonction </w:t>
      </w:r>
      <w:r>
        <w:rPr>
          <w:b/>
          <w:bCs/>
        </w:rPr>
        <w:t>addLetter</w:t>
      </w:r>
      <w:r>
        <w:t xml:space="preserve"> (appelée lors du clique sur une lettre de la matrice</w:t>
      </w:r>
      <w:r>
        <w:t xml:space="preserve"> de jeu) le champ user-data contient la position du bouton (par exemple </w:t>
      </w:r>
      <w:r>
        <w:rPr>
          <w:b/>
          <w:bCs/>
        </w:rPr>
        <w:t>user-data= « A1 »</w:t>
      </w:r>
      <w:r>
        <w:t>). E</w:t>
      </w:r>
      <w:r w:rsidR="00536112">
        <w:t>n récupérant également le champ</w:t>
      </w:r>
      <w:r>
        <w:t xml:space="preserve"> de texte du bouton (</w:t>
      </w:r>
      <w:r>
        <w:rPr>
          <w:b/>
          <w:bCs/>
        </w:rPr>
        <w:t>« L »</w:t>
      </w:r>
      <w:r>
        <w:t xml:space="preserve">) on ajoute au mot en cours </w:t>
      </w:r>
      <w:r>
        <w:rPr>
          <w:b/>
          <w:bCs/>
        </w:rPr>
        <w:t>la lettre L et la trajectoire A1</w:t>
      </w:r>
      <w:r>
        <w:t>.</w:t>
      </w:r>
    </w:p>
    <w:p w14:paraId="7C5E7FF4" w14:textId="77777777" w:rsidR="00000000" w:rsidRDefault="004A548C" w:rsidP="000845F1">
      <w:pPr>
        <w:pStyle w:val="Corpsdetexte"/>
        <w:spacing w:after="0"/>
      </w:pPr>
    </w:p>
    <w:p w14:paraId="505FBD6F" w14:textId="77777777" w:rsidR="00000000" w:rsidRDefault="004A548C" w:rsidP="000845F1">
      <w:pPr>
        <w:pStyle w:val="Corpsdetexte"/>
        <w:spacing w:after="0"/>
      </w:pPr>
      <w:r>
        <w:t>Enfin le champ</w:t>
      </w:r>
      <w:r>
        <w:t xml:space="preserve"> </w:t>
      </w:r>
      <w:r>
        <w:rPr>
          <w:b/>
          <w:bCs/>
          <w:i/>
          <w:iCs/>
        </w:rPr>
        <w:t xml:space="preserve">id </w:t>
      </w:r>
      <w:r>
        <w:t>est une référence inter</w:t>
      </w:r>
      <w:r w:rsidR="00536112">
        <w:t>ne au composant et</w:t>
      </w:r>
      <w:r>
        <w:t xml:space="preserve"> servira notamment à définir les références aux fichiers </w:t>
      </w:r>
      <w:r>
        <w:rPr>
          <w:b/>
          <w:bCs/>
        </w:rPr>
        <w:t>CSS</w:t>
      </w:r>
      <w:r>
        <w:t xml:space="preserve"> afin d’appliquer les styles appropriés aux composants de manière automatique.</w:t>
      </w:r>
    </w:p>
    <w:p w14:paraId="03F326AA" w14:textId="77777777" w:rsidR="00000000" w:rsidRDefault="004A548C" w:rsidP="000845F1">
      <w:pPr>
        <w:pStyle w:val="Corpsdetexte"/>
        <w:spacing w:after="0"/>
      </w:pPr>
    </w:p>
    <w:p w14:paraId="221F0B58" w14:textId="77777777" w:rsidR="0007765C" w:rsidRDefault="0007765C" w:rsidP="000845F1">
      <w:pPr>
        <w:pStyle w:val="Corpsdetexte"/>
        <w:spacing w:after="0"/>
      </w:pPr>
    </w:p>
    <w:p w14:paraId="1C0302AB" w14:textId="77777777" w:rsidR="00000000" w:rsidRDefault="004A548C" w:rsidP="000845F1">
      <w:pPr>
        <w:pStyle w:val="Titre3"/>
        <w:numPr>
          <w:ilvl w:val="0"/>
          <w:numId w:val="0"/>
        </w:numPr>
        <w:ind w:left="2070"/>
      </w:pPr>
      <w:bookmarkStart w:id="4" w:name="__RefHeading___Toc113_382158108"/>
      <w:bookmarkEnd w:id="4"/>
      <w:r>
        <w:t>Fonctionnalités</w:t>
      </w:r>
    </w:p>
    <w:p w14:paraId="3A8A097A" w14:textId="77777777" w:rsidR="00000000" w:rsidRDefault="004A548C" w:rsidP="000845F1">
      <w:pPr>
        <w:pStyle w:val="Titre3"/>
        <w:numPr>
          <w:ilvl w:val="0"/>
          <w:numId w:val="0"/>
        </w:numPr>
        <w:ind w:left="2070"/>
      </w:pPr>
    </w:p>
    <w:p w14:paraId="5C9A5F5E" w14:textId="77777777" w:rsidR="00000000" w:rsidRDefault="004A548C" w:rsidP="000845F1">
      <w:pPr>
        <w:pStyle w:val="Corpsdetexte"/>
        <w:spacing w:after="0"/>
      </w:pPr>
      <w:r>
        <w:t xml:space="preserve">Afin de </w:t>
      </w:r>
      <w:r w:rsidR="0007765C">
        <w:t>fournir</w:t>
      </w:r>
      <w:r>
        <w:t xml:space="preserve"> un confort d’utilisation pour le joueur,</w:t>
      </w:r>
      <w:r>
        <w:t xml:space="preserve"> </w:t>
      </w:r>
      <w:r w:rsidR="0007765C">
        <w:t>divers améliorations</w:t>
      </w:r>
      <w:r w:rsidR="0007765C">
        <w:t xml:space="preserve"> ont</w:t>
      </w:r>
      <w:r>
        <w:t xml:space="preserve"> été mis</w:t>
      </w:r>
      <w:r w:rsidR="0007765C">
        <w:t>es</w:t>
      </w:r>
      <w:r>
        <w:t xml:space="preserve"> en place</w:t>
      </w:r>
      <w:r>
        <w:t xml:space="preserve"> : </w:t>
      </w:r>
    </w:p>
    <w:p w14:paraId="29496F05" w14:textId="77777777" w:rsidR="00000000" w:rsidRDefault="004A548C" w:rsidP="000845F1">
      <w:pPr>
        <w:pStyle w:val="Corpsdetexte"/>
        <w:spacing w:after="0"/>
      </w:pPr>
    </w:p>
    <w:p w14:paraId="0134CC71" w14:textId="77777777" w:rsidR="00000000" w:rsidRDefault="004A548C" w:rsidP="00BC2400">
      <w:pPr>
        <w:pStyle w:val="Corpsdetexte"/>
        <w:numPr>
          <w:ilvl w:val="0"/>
          <w:numId w:val="16"/>
        </w:numPr>
        <w:spacing w:after="0"/>
      </w:pPr>
      <w:r>
        <w:t xml:space="preserve">La </w:t>
      </w:r>
      <w:r w:rsidR="0007765C">
        <w:t>plupart des exceptions sont gérées</w:t>
      </w:r>
      <w:r>
        <w:t xml:space="preserve"> avec l’appel d’une fenêtre modale explicitant les r</w:t>
      </w:r>
      <w:r w:rsidR="0007765C">
        <w:t>aisons de l’erreur au joueur : e</w:t>
      </w:r>
      <w:r>
        <w:t>rreur de connexion au serveur, connexion perdue ou autre</w:t>
      </w:r>
      <w:r w:rsidR="0007765C">
        <w:t>s</w:t>
      </w:r>
      <w:r>
        <w:t xml:space="preserve"> action</w:t>
      </w:r>
      <w:r w:rsidR="0007765C">
        <w:t>s</w:t>
      </w:r>
      <w:r>
        <w:t xml:space="preserve"> de jeu prohibée.</w:t>
      </w:r>
    </w:p>
    <w:p w14:paraId="6193B250" w14:textId="77777777" w:rsidR="00000000" w:rsidRDefault="004A548C" w:rsidP="000845F1">
      <w:pPr>
        <w:pStyle w:val="Corpsdetexte"/>
        <w:spacing w:after="0"/>
      </w:pPr>
    </w:p>
    <w:p w14:paraId="7A2C87CB" w14:textId="77777777" w:rsidR="00000000" w:rsidRDefault="00FB5BBE" w:rsidP="0007765C">
      <w:pPr>
        <w:pStyle w:val="Corpsdetexte"/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2ECD8E85" wp14:editId="6925ABB0">
            <wp:extent cx="3069203" cy="150859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71" cy="151314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6F29" w14:textId="77777777" w:rsidR="00000000" w:rsidRDefault="004A548C" w:rsidP="000845F1">
      <w:pPr>
        <w:pStyle w:val="Corpsdetexte"/>
        <w:spacing w:after="0"/>
      </w:pPr>
    </w:p>
    <w:p w14:paraId="704F2779" w14:textId="4080FC84" w:rsidR="00000000" w:rsidRDefault="004A548C" w:rsidP="00BC2400">
      <w:pPr>
        <w:pStyle w:val="Corpsdetexte"/>
        <w:numPr>
          <w:ilvl w:val="0"/>
          <w:numId w:val="16"/>
        </w:numPr>
        <w:spacing w:after="0"/>
      </w:pPr>
      <w:r>
        <w:t>Une n</w:t>
      </w:r>
      <w:r>
        <w:t xml:space="preserve">otification visuelle et sonore en bas à droite de l’écran afin de prévenir de la connexion d’un nouveau joueur ou du départ de celui-ci. </w:t>
      </w:r>
      <w:r w:rsidR="00250E6F">
        <w:t>A noter qu’il est possible d’ajouter une</w:t>
      </w:r>
      <w:commentRangeStart w:id="5"/>
      <w:r>
        <w:t xml:space="preserve"> notification pour </w:t>
      </w:r>
      <w:r w:rsidR="00250E6F">
        <w:t xml:space="preserve">d’autres motifs tels que </w:t>
      </w:r>
      <w:r>
        <w:t>le début d’une session / tour de jeu.</w:t>
      </w:r>
      <w:commentRangeEnd w:id="5"/>
      <w:r w:rsidR="00BC2400">
        <w:rPr>
          <w:rStyle w:val="Marquedecommentaire"/>
        </w:rPr>
        <w:commentReference w:id="5"/>
      </w:r>
    </w:p>
    <w:p w14:paraId="27AA33E9" w14:textId="7C46904F" w:rsidR="00000000" w:rsidRDefault="00250E6F" w:rsidP="000845F1">
      <w:pPr>
        <w:pStyle w:val="Corpsdetexte"/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3A1B246E" wp14:editId="7A8F199F">
                <wp:simplePos x="0" y="0"/>
                <wp:positionH relativeFrom="column">
                  <wp:posOffset>-1298</wp:posOffset>
                </wp:positionH>
                <wp:positionV relativeFrom="paragraph">
                  <wp:posOffset>207010</wp:posOffset>
                </wp:positionV>
                <wp:extent cx="5700975" cy="493395"/>
                <wp:effectExtent l="0" t="0" r="0" b="1905"/>
                <wp:wrapSquare wrapText="bothSides"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0975" cy="493395"/>
                          <a:chOff x="0" y="0"/>
                          <a:chExt cx="5700975" cy="49339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029" t="85512" r="352" b="4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951"/>
                            <a:ext cx="2778760" cy="482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396" t="85034" r="392" b="4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4275" y="0"/>
                            <a:ext cx="2806700" cy="493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28D107" id="Groupe 13" o:spid="_x0000_s1026" style="position:absolute;margin-left:-.1pt;margin-top:16.3pt;width:448.9pt;height:38.85pt;z-index:251663872" coordsize="57009,4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top:79;width:27787;height:4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bwy/EAAAA2gAAAA8AAABkcnMvZG93bnJldi54bWxEj0FrwkAUhO9C/8PyCr2ZjT1USbOKSguF&#10;XtKkEHp7ZJ9JNPs2ZteY/nu3IPQ4zMw3TLqZTCdGGlxrWcEiikEQV1a3XCv4Lt7nKxDOI2vsLJOC&#10;X3KwWT/MUky0vfIXjbmvRYCwS1BB432fSOmqhgy6yPbEwTvYwaAPcqilHvAa4KaTz3H8Ig22HBYa&#10;7GnfUHXKL0bBW51/5tPRjdnP8bLFXVcW56xU6ulx2r6C8DT5//C9/aEVLOHvSrgBc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4bwy/EAAAA2gAAAA8AAAAAAAAAAAAAAAAA&#10;nwIAAGRycy9kb3ducmV2LnhtbFBLBQYAAAAABAAEAPcAAACQAwAAAAA=&#10;" filled="t">
                  <v:imagedata r:id="rId17" o:title="" croptop="56041f" cropbottom="2690f" cropleft="43273f" cropright="231f"/>
                  <v:path arrowok="t"/>
                </v:shape>
                <v:shape id="Image 8" o:spid="_x0000_s1028" type="#_x0000_t75" style="position:absolute;left:28942;width:28067;height:4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EjPzAAAAA2gAAAA8AAABkcnMvZG93bnJldi54bWxET02LwjAQvQv7H8IseNN0FXSpRpFFRYRF&#10;7Ypeh2Zsi82kNLFWf/3mIHh8vO/pvDWlaKh2hWUFX/0IBHFqdcGZguPfqvcNwnlkjaVlUvAgB/PZ&#10;R2eKsbZ3PlCT+EyEEHYxKsi9r2IpXZqTQde3FXHgLrY26AOsM6lrvIdwU8pBFI2kwYJDQ44V/eSU&#10;XpObUTDcZ+lvtcTTY1uMm5258fp5OSvV/WwXExCeWv8Wv9wbrSBsDVfCDZC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kSM/MAAAADaAAAADwAAAAAAAAAAAAAAAACfAgAA&#10;ZHJzL2Rvd25yZXYueG1sUEsFBgAAAAAEAAQA9wAAAIwDAAAAAA==&#10;" filled="t">
                  <v:imagedata r:id="rId18" o:title="" croptop="55728f" cropbottom="2998f" cropleft="43513f" cropright="257f"/>
                  <v:path arrowok="t"/>
                </v:shape>
                <w10:wrap type="square"/>
              </v:group>
            </w:pict>
          </mc:Fallback>
        </mc:AlternateContent>
      </w:r>
    </w:p>
    <w:p w14:paraId="65E5E939" w14:textId="6B1B4738" w:rsidR="00000000" w:rsidRDefault="004A548C" w:rsidP="00250E6F">
      <w:pPr>
        <w:pStyle w:val="Corpsdetexte"/>
        <w:spacing w:after="0"/>
        <w:jc w:val="left"/>
      </w:pPr>
    </w:p>
    <w:p w14:paraId="40311B3B" w14:textId="77777777" w:rsidR="00BC2400" w:rsidRDefault="00BC2400" w:rsidP="000845F1">
      <w:pPr>
        <w:pStyle w:val="Corpsdetexte"/>
        <w:spacing w:after="0"/>
      </w:pPr>
    </w:p>
    <w:p w14:paraId="36EE7303" w14:textId="77777777" w:rsidR="00000000" w:rsidRDefault="004A548C" w:rsidP="000845F1">
      <w:pPr>
        <w:pStyle w:val="Corpsdetexte"/>
        <w:spacing w:after="0"/>
      </w:pPr>
      <w:r>
        <w:lastRenderedPageBreak/>
        <w:t>D’autres améliorat</w:t>
      </w:r>
      <w:r>
        <w:t>ions visuelles sont présentes mais non fonctionnelles, l’implémentation n’ayant pas pu être portée à son terme par manque de temps de développement :</w:t>
      </w:r>
    </w:p>
    <w:p w14:paraId="74BF05FD" w14:textId="77777777" w:rsidR="00BC2400" w:rsidRDefault="00BC2400" w:rsidP="000845F1">
      <w:pPr>
        <w:pStyle w:val="Corpsdetexte"/>
        <w:spacing w:after="0"/>
      </w:pPr>
    </w:p>
    <w:p w14:paraId="5F55BB30" w14:textId="28DBA56D" w:rsidR="00000000" w:rsidRDefault="004A548C" w:rsidP="00BC2400">
      <w:pPr>
        <w:pStyle w:val="Corpsdetexte"/>
        <w:numPr>
          <w:ilvl w:val="0"/>
          <w:numId w:val="16"/>
        </w:numPr>
        <w:spacing w:after="0"/>
      </w:pPr>
      <w:r>
        <w:t xml:space="preserve">L’affichage d’une </w:t>
      </w:r>
      <w:r>
        <w:t xml:space="preserve">bulle de couleur verte / orange / rouge à côté du pseudonyme de chaque joueur </w:t>
      </w:r>
      <w:r>
        <w:t>définissant son statu</w:t>
      </w:r>
      <w:r w:rsidR="00716906">
        <w:t>t : En Ligne / Occupé / Absent, respectivement.</w:t>
      </w:r>
    </w:p>
    <w:p w14:paraId="76FAF913" w14:textId="77777777" w:rsidR="00000000" w:rsidRDefault="004A548C" w:rsidP="000845F1">
      <w:pPr>
        <w:pStyle w:val="Corpsdetexte"/>
        <w:spacing w:after="0"/>
      </w:pPr>
    </w:p>
    <w:p w14:paraId="15324989" w14:textId="679F451E" w:rsidR="00000000" w:rsidRDefault="004A548C" w:rsidP="00716906">
      <w:pPr>
        <w:pStyle w:val="Corpsdetexte"/>
        <w:numPr>
          <w:ilvl w:val="0"/>
          <w:numId w:val="16"/>
        </w:numPr>
        <w:spacing w:after="0"/>
      </w:pPr>
      <w:r>
        <w:t>L’utilisation d’images de profil personnalisées pour chaque joueur, lui permettant une identité visuelle unique dans la liste des joueurs et le chat.</w:t>
      </w:r>
    </w:p>
    <w:p w14:paraId="453BDB85" w14:textId="77777777" w:rsidR="00000000" w:rsidRDefault="004A548C" w:rsidP="000845F1">
      <w:pPr>
        <w:pStyle w:val="Corpsdetexte"/>
        <w:spacing w:after="0"/>
      </w:pPr>
    </w:p>
    <w:p w14:paraId="2461537C" w14:textId="77777777" w:rsidR="00000000" w:rsidRDefault="00FB5BBE" w:rsidP="00716906">
      <w:pPr>
        <w:pStyle w:val="Corpsdetexte"/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427E5FCE" wp14:editId="7E8C4601">
            <wp:extent cx="1313815" cy="1463040"/>
            <wp:effectExtent l="0" t="0" r="635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88" b="65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14630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97A3" w14:textId="77777777" w:rsidR="00716906" w:rsidRDefault="00716906" w:rsidP="00716906">
      <w:pPr>
        <w:pStyle w:val="Corpsdetexte"/>
        <w:spacing w:after="0"/>
        <w:jc w:val="center"/>
      </w:pPr>
    </w:p>
    <w:p w14:paraId="44CC918A" w14:textId="77777777" w:rsidR="00000000" w:rsidRDefault="004A548C" w:rsidP="000845F1">
      <w:pPr>
        <w:pStyle w:val="Titre2"/>
        <w:numPr>
          <w:ilvl w:val="0"/>
          <w:numId w:val="0"/>
        </w:numPr>
        <w:ind w:left="936"/>
      </w:pPr>
      <w:bookmarkStart w:id="6" w:name="__RefHeading___Toc115_382158108"/>
      <w:bookmarkEnd w:id="6"/>
      <w:r>
        <w:t>Contrôleurs</w:t>
      </w:r>
    </w:p>
    <w:p w14:paraId="76F83EA2" w14:textId="77777777" w:rsidR="00000000" w:rsidRDefault="004A548C" w:rsidP="000845F1">
      <w:pPr>
        <w:pStyle w:val="Corpsdetexte"/>
        <w:spacing w:after="0"/>
      </w:pPr>
    </w:p>
    <w:p w14:paraId="72145558" w14:textId="40FB42BF" w:rsidR="00000000" w:rsidRDefault="004A548C" w:rsidP="000845F1">
      <w:pPr>
        <w:pStyle w:val="Corpsdetexte"/>
        <w:spacing w:after="0"/>
      </w:pPr>
      <w:r>
        <w:t xml:space="preserve">Il existe un contrôleur associé </w:t>
      </w:r>
      <w:r>
        <w:t xml:space="preserve">à chaque vue du programme. Ainsi la vue </w:t>
      </w:r>
      <w:r>
        <w:rPr>
          <w:b/>
          <w:bCs/>
        </w:rPr>
        <w:t>LoginView</w:t>
      </w:r>
      <w:r>
        <w:t xml:space="preserve">.fxml met en place les composants, </w:t>
      </w:r>
      <w:r>
        <w:rPr>
          <w:b/>
          <w:bCs/>
        </w:rPr>
        <w:t>LoginStyle</w:t>
      </w:r>
      <w:r>
        <w:t xml:space="preserve">.css permet d’appliquer les styles et </w:t>
      </w:r>
      <w:r>
        <w:rPr>
          <w:b/>
          <w:bCs/>
        </w:rPr>
        <w:t>LoginController</w:t>
      </w:r>
      <w:r>
        <w:t>.java</w:t>
      </w:r>
      <w:r w:rsidR="00716906">
        <w:t xml:space="preserve"> gère</w:t>
      </w:r>
      <w:r>
        <w:t xml:space="preserve"> </w:t>
      </w:r>
      <w:r>
        <w:t>les interactions entre le code de traitement des données et l’interface.</w:t>
      </w:r>
      <w:r w:rsidR="00716906">
        <w:t xml:space="preserve"> </w:t>
      </w:r>
      <w:r>
        <w:t xml:space="preserve">De même pour </w:t>
      </w:r>
      <w:r>
        <w:rPr>
          <w:b/>
          <w:bCs/>
        </w:rPr>
        <w:t>ChatView</w:t>
      </w:r>
      <w:r>
        <w:t xml:space="preserve">.fxml, </w:t>
      </w:r>
      <w:r>
        <w:rPr>
          <w:b/>
          <w:bCs/>
        </w:rPr>
        <w:t>Ch</w:t>
      </w:r>
      <w:r>
        <w:rPr>
          <w:b/>
          <w:bCs/>
        </w:rPr>
        <w:t>atStyle</w:t>
      </w:r>
      <w:r>
        <w:t xml:space="preserve">.css et </w:t>
      </w:r>
      <w:r>
        <w:rPr>
          <w:b/>
          <w:bCs/>
        </w:rPr>
        <w:t>ChatController</w:t>
      </w:r>
      <w:r>
        <w:t>.java.</w:t>
      </w:r>
    </w:p>
    <w:p w14:paraId="111B167F" w14:textId="77777777" w:rsidR="00000000" w:rsidRDefault="004A548C" w:rsidP="000845F1">
      <w:pPr>
        <w:pStyle w:val="Corpsdetexte"/>
        <w:spacing w:after="0"/>
      </w:pPr>
    </w:p>
    <w:p w14:paraId="340A633A" w14:textId="37F711C7" w:rsidR="00000000" w:rsidRDefault="004A548C" w:rsidP="000845F1">
      <w:pPr>
        <w:pStyle w:val="Corpsdetexte"/>
        <w:spacing w:after="0"/>
      </w:pPr>
      <w:r>
        <w:t xml:space="preserve">Le </w:t>
      </w:r>
      <w:r>
        <w:rPr>
          <w:b/>
          <w:bCs/>
        </w:rPr>
        <w:t>ChatController</w:t>
      </w:r>
      <w:r>
        <w:t xml:space="preserve"> contient les fonctions de gestion de l’affichage et des informations du jeu.</w:t>
      </w:r>
      <w:r w:rsidR="00B24DFF">
        <w:t xml:space="preserve"> </w:t>
      </w:r>
      <w:r>
        <w:t>Celui-ci gère les comportements internes tels que la sélection des lettres, l’ajout de message au chat et le basculement ent</w:t>
      </w:r>
      <w:r>
        <w:t>re les écrans de session / plateau de jeu / résultats du tour.</w:t>
      </w:r>
      <w:r w:rsidR="00B24DFF">
        <w:t xml:space="preserve"> </w:t>
      </w:r>
      <w:r>
        <w:t>De plus celui-ci communique avec le serveur de jeu en envoyant des messages défini selon le protocole.</w:t>
      </w:r>
    </w:p>
    <w:p w14:paraId="0D8D734D" w14:textId="77777777" w:rsidR="00000000" w:rsidRDefault="004A548C" w:rsidP="000845F1">
      <w:pPr>
        <w:pStyle w:val="Corpsdetexte"/>
        <w:spacing w:after="0"/>
      </w:pPr>
    </w:p>
    <w:p w14:paraId="068D128A" w14:textId="77777777" w:rsidR="00000000" w:rsidRDefault="004A548C" w:rsidP="000845F1">
      <w:pPr>
        <w:pStyle w:val="Corpsdetexte"/>
        <w:spacing w:after="0"/>
      </w:pPr>
    </w:p>
    <w:p w14:paraId="6D0CE922" w14:textId="77777777" w:rsidR="00000000" w:rsidRDefault="004A548C" w:rsidP="000845F1">
      <w:pPr>
        <w:pStyle w:val="Corpsdetexte"/>
        <w:spacing w:after="0"/>
      </w:pPr>
    </w:p>
    <w:p w14:paraId="2358B59D" w14:textId="77777777" w:rsidR="00000000" w:rsidRDefault="004A548C" w:rsidP="000845F1">
      <w:pPr>
        <w:pStyle w:val="Corpsdetexte"/>
        <w:spacing w:after="0"/>
      </w:pPr>
    </w:p>
    <w:p w14:paraId="1D3C100B" w14:textId="77777777" w:rsidR="00000000" w:rsidRDefault="004A548C" w:rsidP="000845F1">
      <w:pPr>
        <w:pStyle w:val="Corpsdetexte"/>
        <w:spacing w:after="0"/>
      </w:pPr>
    </w:p>
    <w:p w14:paraId="24403ED4" w14:textId="77777777" w:rsidR="00000000" w:rsidRDefault="004A548C" w:rsidP="000845F1">
      <w:pPr>
        <w:pStyle w:val="Corpsdetexte"/>
        <w:spacing w:after="0"/>
      </w:pPr>
    </w:p>
    <w:p w14:paraId="3284DCC1" w14:textId="77777777" w:rsidR="00000000" w:rsidRDefault="004A548C" w:rsidP="000845F1">
      <w:pPr>
        <w:pStyle w:val="Titre3"/>
        <w:numPr>
          <w:ilvl w:val="0"/>
          <w:numId w:val="0"/>
        </w:numPr>
        <w:ind w:left="2070"/>
      </w:pPr>
      <w:bookmarkStart w:id="7" w:name="__RefHeading___Toc117_382158108"/>
      <w:bookmarkEnd w:id="7"/>
      <w:r>
        <w:t>Chat</w:t>
      </w:r>
    </w:p>
    <w:p w14:paraId="2E159DA6" w14:textId="77777777" w:rsidR="00000000" w:rsidRDefault="004A548C" w:rsidP="000845F1">
      <w:pPr>
        <w:pStyle w:val="Corpsdetexte"/>
        <w:spacing w:after="0"/>
      </w:pPr>
    </w:p>
    <w:p w14:paraId="0E4DB25D" w14:textId="1C48530C" w:rsidR="00000000" w:rsidRDefault="004A548C" w:rsidP="000845F1">
      <w:pPr>
        <w:pStyle w:val="Corpsdetexte"/>
        <w:spacing w:after="0"/>
      </w:pPr>
      <w:r>
        <w:t>Une fenêtre de chat est présente dans un panneau latéral à gauche. Celle-ci</w:t>
      </w:r>
      <w:r>
        <w:t xml:space="preserve"> utilise une classe </w:t>
      </w:r>
      <w:r w:rsidR="00B24DFF">
        <w:t>tierce</w:t>
      </w:r>
      <w:r>
        <w:t xml:space="preserve"> (Bubble) qui </w:t>
      </w:r>
      <w:r w:rsidR="00B24DFF">
        <w:t>fournit</w:t>
      </w:r>
      <w:r>
        <w:t xml:space="preserve"> un affichage plus agréable pour les messages. </w:t>
      </w:r>
      <w:r>
        <w:lastRenderedPageBreak/>
        <w:t>Les messages publics envoyés par le joueur s’affichent en vert (en violet pour les privés), les messages public</w:t>
      </w:r>
      <w:r w:rsidR="00A81BCB">
        <w:t>s</w:t>
      </w:r>
      <w:r>
        <w:t xml:space="preserve"> reçu</w:t>
      </w:r>
      <w:r w:rsidR="00A81BCB">
        <w:t>s</w:t>
      </w:r>
      <w:r>
        <w:t xml:space="preserve"> sont en blanc (en rose pour les privés). </w:t>
      </w:r>
      <w:r w:rsidR="00A81BCB">
        <w:t>Enfin,</w:t>
      </w:r>
      <w:r>
        <w:t xml:space="preserve"> les messages du serveur sont en gris.</w:t>
      </w:r>
    </w:p>
    <w:p w14:paraId="745AFB21" w14:textId="77777777" w:rsidR="00A81BCB" w:rsidRDefault="00A81BCB" w:rsidP="000845F1">
      <w:pPr>
        <w:pStyle w:val="Corpsdetexte"/>
        <w:spacing w:after="0"/>
      </w:pPr>
    </w:p>
    <w:p w14:paraId="55C05115" w14:textId="77777777" w:rsidR="00000000" w:rsidRDefault="00FB5BBE" w:rsidP="00A81BCB">
      <w:pPr>
        <w:pStyle w:val="Corpsdetexte"/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1DA6ABDC" wp14:editId="0420AB5F">
            <wp:extent cx="1303020" cy="155384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3" t="5956" r="9930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553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13DA" w14:textId="77777777" w:rsidR="00A81BCB" w:rsidRDefault="00A81BCB" w:rsidP="00A81BCB">
      <w:pPr>
        <w:pStyle w:val="Corpsdetexte"/>
        <w:spacing w:after="0"/>
        <w:jc w:val="center"/>
      </w:pPr>
    </w:p>
    <w:p w14:paraId="0EDFC5E8" w14:textId="699ACF5A" w:rsidR="00000000" w:rsidRDefault="004A548C" w:rsidP="000845F1">
      <w:pPr>
        <w:pStyle w:val="Corpsdetexte"/>
        <w:spacing w:after="0"/>
      </w:pPr>
      <w:r>
        <w:t>L’envoi de message</w:t>
      </w:r>
      <w:r w:rsidR="00A81BCB">
        <w:t>s</w:t>
      </w:r>
      <w:r>
        <w:t xml:space="preserve"> privés se fait selon le système du «</w:t>
      </w:r>
      <w:r>
        <w:rPr>
          <w:b/>
          <w:bCs/>
          <w:i/>
          <w:iCs/>
        </w:rPr>
        <w:t> whispering </w:t>
      </w:r>
      <w:r>
        <w:t>» :</w:t>
      </w:r>
      <w:r w:rsidR="00A81BCB">
        <w:t xml:space="preserve"> </w:t>
      </w:r>
      <w:r>
        <w:t>afin de contacter directement un joueur, John, pour lui dire ‘</w:t>
      </w:r>
      <w:r>
        <w:rPr>
          <w:i/>
          <w:iCs/>
        </w:rPr>
        <w:t>bonjour</w:t>
      </w:r>
      <w:r>
        <w:t xml:space="preserve">’ on tapera la ligne suivante dans le chat : </w:t>
      </w:r>
    </w:p>
    <w:p w14:paraId="39B81040" w14:textId="77777777" w:rsidR="00000000" w:rsidRDefault="004A548C" w:rsidP="000845F1">
      <w:pPr>
        <w:pStyle w:val="PrformatHTML"/>
      </w:pPr>
      <w:r>
        <w:tab/>
      </w:r>
      <w:r>
        <w:tab/>
      </w:r>
      <w:r>
        <w:tab/>
      </w:r>
      <w:r>
        <w:tab/>
      </w:r>
      <w:r>
        <w:rPr>
          <w:sz w:val="26"/>
          <w:szCs w:val="26"/>
        </w:rPr>
        <w:t>/w John bonjour</w:t>
      </w:r>
    </w:p>
    <w:p w14:paraId="65543F37" w14:textId="77777777" w:rsidR="00000000" w:rsidRDefault="004A548C" w:rsidP="000845F1">
      <w:pPr>
        <w:pStyle w:val="PrformatHTML"/>
      </w:pPr>
    </w:p>
    <w:p w14:paraId="6C0A0442" w14:textId="77777777" w:rsidR="00000000" w:rsidRDefault="004A548C" w:rsidP="000845F1">
      <w:pPr>
        <w:pStyle w:val="Corpsdetexte"/>
        <w:spacing w:after="0"/>
      </w:pPr>
      <w:r>
        <w:t>Uniquem</w:t>
      </w:r>
      <w:r>
        <w:t>ent le destinataire pourra lire le message.</w:t>
      </w:r>
    </w:p>
    <w:p w14:paraId="0B2DA3FC" w14:textId="192AF9F3" w:rsidR="00000000" w:rsidRDefault="004A548C" w:rsidP="000845F1">
      <w:pPr>
        <w:pStyle w:val="Corpsdetexte"/>
        <w:spacing w:after="0"/>
      </w:pPr>
      <w:r>
        <w:t>Une implémentation supplémentaire mais non achevée est l’envoi de messages vocaux, ceux-ci seraient enregistrés par le client, convertis en bytecode puis envoyés au serveur sous forme de chaîne. Ils seront recomp</w:t>
      </w:r>
      <w:r>
        <w:t>osés par le client cible et le message vocal sera restitu</w:t>
      </w:r>
      <w:r w:rsidR="00E9012B">
        <w:t>é</w:t>
      </w:r>
      <w:r>
        <w:t xml:space="preserve"> dans sa forme originale.</w:t>
      </w:r>
      <w:r w:rsidR="00E9012B">
        <w:t xml:space="preserve"> </w:t>
      </w:r>
      <w:r>
        <w:t>Ceux-ci sont malheureusement non testables pour le moment.</w:t>
      </w:r>
    </w:p>
    <w:p w14:paraId="70F8AB3F" w14:textId="77777777" w:rsidR="00000000" w:rsidRDefault="004A548C" w:rsidP="000845F1">
      <w:pPr>
        <w:pStyle w:val="Corpsdetexte"/>
        <w:spacing w:after="0"/>
      </w:pPr>
    </w:p>
    <w:p w14:paraId="0ECE92A4" w14:textId="77777777" w:rsidR="00000000" w:rsidRDefault="004A548C" w:rsidP="000845F1">
      <w:pPr>
        <w:pStyle w:val="Titre3"/>
        <w:numPr>
          <w:ilvl w:val="0"/>
          <w:numId w:val="0"/>
        </w:numPr>
        <w:ind w:left="2070"/>
      </w:pPr>
      <w:bookmarkStart w:id="8" w:name="__RefHeading___Toc119_382158108"/>
      <w:bookmarkEnd w:id="8"/>
      <w:r>
        <w:t>Threads</w:t>
      </w:r>
    </w:p>
    <w:p w14:paraId="25DC4FB5" w14:textId="77777777" w:rsidR="00000000" w:rsidRDefault="004A548C" w:rsidP="000845F1">
      <w:pPr>
        <w:pStyle w:val="BodyTextSCC"/>
      </w:pPr>
    </w:p>
    <w:p w14:paraId="0FEA9A17" w14:textId="77777777" w:rsidR="00000000" w:rsidRDefault="004A548C" w:rsidP="000845F1">
      <w:pPr>
        <w:pStyle w:val="Corpsdetexte"/>
        <w:spacing w:after="0"/>
      </w:pPr>
      <w:r>
        <w:t>Ce contrôleur communique efficacement avec l’interface afin de mettre à jour celle-ci avec les  inform</w:t>
      </w:r>
      <w:r>
        <w:t>ations correspondantes. Afin de passer la main au thread JavaFX pour changer les données de l’écran on utilisera la méthode</w:t>
      </w:r>
      <w:r>
        <w:rPr>
          <w:b/>
          <w:bCs/>
        </w:rPr>
        <w:t xml:space="preserve"> Platform.runlater( ()→ {runnable</w:t>
      </w:r>
      <w:r>
        <w:rPr>
          <w:b/>
          <w:bCs/>
          <w:i/>
          <w:iCs/>
        </w:rPr>
        <w:t>}) ;</w:t>
      </w:r>
    </w:p>
    <w:p w14:paraId="362614D6" w14:textId="20C3A856" w:rsidR="00000000" w:rsidRDefault="004A548C" w:rsidP="000845F1">
      <w:pPr>
        <w:pStyle w:val="Corpsdetexte"/>
        <w:spacing w:after="0"/>
      </w:pPr>
      <w:r>
        <w:t>Cela nous permettra d’effectuer des modifications mineur</w:t>
      </w:r>
      <w:r w:rsidR="00E9012B">
        <w:t>es</w:t>
      </w:r>
      <w:r>
        <w:t xml:space="preserve"> de l’affichage tel que le changement d</w:t>
      </w:r>
      <w:r>
        <w:t>es scores lorsque le thread sera disponible.</w:t>
      </w:r>
    </w:p>
    <w:p w14:paraId="6DFA1D39" w14:textId="77777777" w:rsidR="00000000" w:rsidRDefault="004A548C" w:rsidP="000845F1">
      <w:pPr>
        <w:pStyle w:val="Corpsdetexte"/>
        <w:spacing w:after="0"/>
      </w:pPr>
    </w:p>
    <w:p w14:paraId="7D05AFB3" w14:textId="0569D2D0" w:rsidR="00000000" w:rsidRDefault="004A548C" w:rsidP="000845F1">
      <w:pPr>
        <w:pStyle w:val="Corpsdetexte"/>
        <w:spacing w:after="0"/>
      </w:pPr>
      <w:r>
        <w:t>Pour des traitement</w:t>
      </w:r>
      <w:r w:rsidR="00E9012B">
        <w:t>s</w:t>
      </w:r>
      <w:r>
        <w:t xml:space="preserve"> plus</w:t>
      </w:r>
      <w:bookmarkStart w:id="9" w:name="_GoBack"/>
      <w:bookmarkEnd w:id="9"/>
      <w:r>
        <w:t xml:space="preserve"> complexes tel</w:t>
      </w:r>
      <w:r>
        <w:t xml:space="preserve"> que l’ajout d’un nouveau message à l’interface, nous utiliseron</w:t>
      </w:r>
      <w:r w:rsidR="00E9012B">
        <w:t>s</w:t>
      </w:r>
      <w:r>
        <w:t xml:space="preserve"> un système différent</w:t>
      </w:r>
      <w:r>
        <w:t xml:space="preserve"> : les </w:t>
      </w:r>
      <w:r>
        <w:rPr>
          <w:b/>
          <w:bCs/>
        </w:rPr>
        <w:t xml:space="preserve">Tasks. </w:t>
      </w:r>
      <w:r>
        <w:t>Celles-ci implémentent l’interface Worker, héritage de Swing, permet</w:t>
      </w:r>
      <w:r>
        <w:t>tant de faire des calculs plus lourds en parallèle et de prévenir l’interface du changement alors disponible, évitant ainsi le freeze de l’application.</w:t>
      </w:r>
    </w:p>
    <w:p w14:paraId="5E3266D4" w14:textId="77777777" w:rsidR="00000000" w:rsidRDefault="004A548C" w:rsidP="000845F1">
      <w:pPr>
        <w:pStyle w:val="Corpsdetexte"/>
        <w:spacing w:after="0"/>
      </w:pPr>
    </w:p>
    <w:p w14:paraId="4E9FB625" w14:textId="77777777" w:rsidR="00000000" w:rsidRDefault="004A548C" w:rsidP="000845F1">
      <w:pPr>
        <w:pStyle w:val="Titre1"/>
      </w:pPr>
      <w:bookmarkStart w:id="10" w:name="__RefHeading___Toc121_382158108"/>
      <w:bookmarkEnd w:id="10"/>
      <w:r>
        <w:lastRenderedPageBreak/>
        <w:t>Serveur</w:t>
      </w:r>
    </w:p>
    <w:p w14:paraId="601B8F31" w14:textId="77777777" w:rsidR="00000000" w:rsidRDefault="004A548C" w:rsidP="000845F1">
      <w:pPr>
        <w:pStyle w:val="Titre2"/>
        <w:numPr>
          <w:ilvl w:val="0"/>
          <w:numId w:val="0"/>
        </w:numPr>
        <w:ind w:left="936"/>
      </w:pPr>
    </w:p>
    <w:p w14:paraId="1C513E45" w14:textId="77777777" w:rsidR="00000000" w:rsidRDefault="004A548C" w:rsidP="000845F1">
      <w:pPr>
        <w:pStyle w:val="Titre2"/>
      </w:pPr>
      <w:r>
        <w:t xml:space="preserve"> Titre 2</w:t>
      </w:r>
    </w:p>
    <w:p w14:paraId="73CE8D05" w14:textId="77777777" w:rsidR="00000000" w:rsidRDefault="004A548C" w:rsidP="000845F1">
      <w:pPr>
        <w:pStyle w:val="BodyTextSCC"/>
      </w:pPr>
    </w:p>
    <w:p w14:paraId="5604DC3F" w14:textId="77777777" w:rsidR="00000000" w:rsidRDefault="004A548C" w:rsidP="000845F1">
      <w:pPr>
        <w:pStyle w:val="BodyTextSCC"/>
      </w:pPr>
    </w:p>
    <w:p w14:paraId="1382383A" w14:textId="77777777" w:rsidR="00000000" w:rsidRDefault="004A548C" w:rsidP="000845F1">
      <w:pPr>
        <w:pStyle w:val="BodyTextSCC"/>
      </w:pPr>
    </w:p>
    <w:p w14:paraId="05B3CCA9" w14:textId="77777777" w:rsidR="00000000" w:rsidRDefault="004A548C" w:rsidP="000845F1">
      <w:pPr>
        <w:pStyle w:val="Titre3"/>
      </w:pPr>
      <w:r>
        <w:t xml:space="preserve"> Titre 3</w:t>
      </w:r>
    </w:p>
    <w:p w14:paraId="5DBF1CBA" w14:textId="77777777" w:rsidR="00000000" w:rsidRDefault="004A548C" w:rsidP="000845F1">
      <w:pPr>
        <w:pStyle w:val="Corpsdetexte"/>
        <w:spacing w:after="0"/>
      </w:pPr>
    </w:p>
    <w:p w14:paraId="07BDE14B" w14:textId="77777777" w:rsidR="00000000" w:rsidRDefault="004A548C" w:rsidP="000845F1">
      <w:pPr>
        <w:pStyle w:val="Corpsdetexte"/>
        <w:spacing w:after="0"/>
      </w:pPr>
    </w:p>
    <w:p w14:paraId="1A78A5EF" w14:textId="77777777" w:rsidR="004A548C" w:rsidRDefault="004A548C" w:rsidP="000845F1">
      <w:pPr>
        <w:pStyle w:val="Corpsdetexte"/>
        <w:spacing w:after="0"/>
      </w:pPr>
    </w:p>
    <w:sectPr w:rsidR="004A548C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680" w:footer="454" w:gutter="0"/>
      <w:cols w:space="720"/>
      <w:docGrid w:linePitch="600" w:charSpace="36864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Hephixor" w:date="2018-05-13T19:46:00Z" w:initials="H">
    <w:p w14:paraId="65E7DF34" w14:textId="77777777" w:rsidR="00BC2400" w:rsidRDefault="00BC2400">
      <w:pPr>
        <w:pStyle w:val="Commentaire"/>
      </w:pPr>
      <w:r>
        <w:rPr>
          <w:rStyle w:val="Marquedecommentair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5E7DF3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1D1B15" w14:textId="77777777" w:rsidR="004A548C" w:rsidRDefault="004A548C">
      <w:pPr>
        <w:spacing w:line="240" w:lineRule="auto"/>
      </w:pPr>
      <w:r>
        <w:separator/>
      </w:r>
    </w:p>
  </w:endnote>
  <w:endnote w:type="continuationSeparator" w:id="0">
    <w:p w14:paraId="37CB77B3" w14:textId="77777777" w:rsidR="004A548C" w:rsidRDefault="004A54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M Roman 12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</w:font>
  <w:font w:name="WenQuanYi Micro Hei">
    <w:charset w:val="01"/>
    <w:family w:val="auto"/>
    <w:pitch w:val="variable"/>
  </w:font>
  <w:font w:name="Lohit Devanagari">
    <w:charset w:val="01"/>
    <w:family w:val="auto"/>
    <w:pitch w:val="variable"/>
  </w:font>
  <w:font w:name="Lucida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Bold">
    <w:altName w:val="Arial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Mono">
    <w:altName w:val="Courier New"/>
    <w:charset w:val="01"/>
    <w:family w:val="modern"/>
    <w:pitch w:val="default"/>
  </w:font>
  <w:font w:name="Nimbus Mono L">
    <w:altName w:val="Courier New"/>
    <w:charset w:val="01"/>
    <w:family w:val="modern"/>
    <w:pitch w:val="default"/>
  </w:font>
  <w:font w:name="LM Mono Light 10">
    <w:panose1 w:val="00000000000000000000"/>
    <w:charset w:val="00"/>
    <w:family w:val="modern"/>
    <w:notTrueType/>
    <w:pitch w:val="fixed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8C0D6" w14:textId="77777777" w:rsidR="00000000" w:rsidRDefault="00FB5BBE">
    <w:pPr>
      <w:spacing w:before="100" w:line="240" w:lineRule="auto"/>
      <w:jc w:val="left"/>
    </w:pPr>
    <w:r>
      <w:rPr>
        <w:noProof/>
        <w:lang w:eastAsia="fr-FR"/>
      </w:rPr>
      <w:drawing>
        <wp:anchor distT="0" distB="0" distL="114935" distR="114935" simplePos="0" relativeHeight="251657728" behindDoc="1" locked="0" layoutInCell="1" allowOverlap="1" wp14:anchorId="1AAD707C" wp14:editId="0AC0FDD9">
          <wp:simplePos x="0" y="0"/>
          <wp:positionH relativeFrom="column">
            <wp:posOffset>605790</wp:posOffset>
          </wp:positionH>
          <wp:positionV relativeFrom="paragraph">
            <wp:posOffset>-927735</wp:posOffset>
          </wp:positionV>
          <wp:extent cx="6035675" cy="1588770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35675" cy="158877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40AAA16" w14:textId="77777777" w:rsidR="00000000" w:rsidRDefault="004A548C">
    <w:pPr>
      <w:pStyle w:val="Pieddepage"/>
      <w:jc w:val="center"/>
    </w:pPr>
    <w:r>
      <w:rPr>
        <w:rStyle w:val="Emphaseple"/>
        <w:color w:val="0D0D0D"/>
        <w:sz w:val="20"/>
      </w:rPr>
      <w:tab/>
    </w:r>
    <w:r>
      <w:rPr>
        <w:rStyle w:val="Emphaseple"/>
        <w:rFonts w:cs="LM Mono Light 10"/>
        <w:color w:val="0D0D0D"/>
        <w:sz w:val="20"/>
      </w:rPr>
      <w:fldChar w:fldCharType="begin"/>
    </w:r>
    <w:r>
      <w:rPr>
        <w:rStyle w:val="Emphaseple"/>
        <w:rFonts w:cs="LM Mono Light 10"/>
        <w:color w:val="0D0D0D"/>
        <w:sz w:val="20"/>
      </w:rPr>
      <w:instrText xml:space="preserve"> PAGE </w:instrText>
    </w:r>
    <w:r>
      <w:rPr>
        <w:rStyle w:val="Emphaseple"/>
        <w:rFonts w:cs="LM Mono Light 10"/>
        <w:color w:val="0D0D0D"/>
        <w:sz w:val="20"/>
      </w:rPr>
      <w:fldChar w:fldCharType="separate"/>
    </w:r>
    <w:r w:rsidR="005A737B">
      <w:rPr>
        <w:rStyle w:val="Emphaseple"/>
        <w:rFonts w:cs="LM Mono Light 10"/>
        <w:noProof/>
        <w:color w:val="0D0D0D"/>
        <w:sz w:val="20"/>
      </w:rPr>
      <w:t>10</w:t>
    </w:r>
    <w:r>
      <w:rPr>
        <w:rStyle w:val="Emphaseple"/>
        <w:rFonts w:cs="LM Mono Light 10"/>
        <w:color w:val="0D0D0D"/>
        <w:sz w:val="20"/>
      </w:rPr>
      <w:fldChar w:fldCharType="end"/>
    </w:r>
    <w:r>
      <w:rPr>
        <w:rStyle w:val="Emphaseple"/>
        <w:rFonts w:ascii="LM Mono Light 10" w:hAnsi="LM Mono Light 10" w:cs="LM Mono Light 10"/>
        <w:color w:val="0D0D0D"/>
        <w:sz w:val="20"/>
      </w:rPr>
      <w:t xml:space="preserve"> / </w:t>
    </w:r>
    <w:r>
      <w:rPr>
        <w:rStyle w:val="Emphaseple"/>
        <w:rFonts w:cs="LM Mono Light 10"/>
        <w:color w:val="0D0D0D"/>
        <w:sz w:val="20"/>
      </w:rPr>
      <w:fldChar w:fldCharType="begin"/>
    </w:r>
    <w:r>
      <w:rPr>
        <w:rStyle w:val="Emphaseple"/>
        <w:rFonts w:cs="LM Mono Light 10"/>
        <w:color w:val="0D0D0D"/>
        <w:sz w:val="20"/>
      </w:rPr>
      <w:instrText xml:space="preserve"> NUMPAGES \* ARABIC </w:instrText>
    </w:r>
    <w:r>
      <w:rPr>
        <w:rStyle w:val="Emphaseple"/>
        <w:rFonts w:cs="LM Mono Light 10"/>
        <w:color w:val="0D0D0D"/>
        <w:sz w:val="20"/>
      </w:rPr>
      <w:fldChar w:fldCharType="separate"/>
    </w:r>
    <w:r w:rsidR="005A737B">
      <w:rPr>
        <w:rStyle w:val="Emphaseple"/>
        <w:rFonts w:cs="LM Mono Light 10"/>
        <w:noProof/>
        <w:color w:val="0D0D0D"/>
        <w:sz w:val="20"/>
      </w:rPr>
      <w:t>10</w:t>
    </w:r>
    <w:r>
      <w:rPr>
        <w:rStyle w:val="Emphaseple"/>
        <w:rFonts w:cs="LM Mono Light 10"/>
        <w:color w:val="0D0D0D"/>
        <w:sz w:val="20"/>
      </w:rPr>
      <w:fldChar w:fldCharType="end"/>
    </w:r>
    <w:r>
      <w:rPr>
        <w:rStyle w:val="Emphaseple"/>
        <w:rFonts w:ascii="LM Mono Light 10" w:hAnsi="LM Mono Light 10" w:cs="LM Mono Light 10"/>
        <w:color w:val="0D0D0D"/>
        <w:sz w:val="20"/>
      </w:rPr>
      <w:tab/>
    </w:r>
    <w:r>
      <w:rPr>
        <w:rStyle w:val="Emphaseple"/>
        <w:rFonts w:ascii="LM Mono Light 10" w:hAnsi="LM Mono Light 10" w:cs="LM Mono Light 10"/>
        <w:color w:val="0D0D0D"/>
        <w:sz w:val="20"/>
      </w:rPr>
      <w:tab/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A562D4" w14:textId="77777777" w:rsidR="00000000" w:rsidRDefault="004A548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06B29D" w14:textId="77777777" w:rsidR="004A548C" w:rsidRDefault="004A548C">
      <w:pPr>
        <w:spacing w:line="240" w:lineRule="auto"/>
      </w:pPr>
      <w:r>
        <w:separator/>
      </w:r>
    </w:p>
  </w:footnote>
  <w:footnote w:type="continuationSeparator" w:id="0">
    <w:p w14:paraId="1B9B6AAB" w14:textId="77777777" w:rsidR="004A548C" w:rsidRDefault="004A54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7EF0A0" w14:textId="77777777" w:rsidR="00000000" w:rsidRDefault="004A548C">
    <w:pPr>
      <w:ind w:firstLine="340"/>
    </w:pPr>
    <w:r>
      <w:rPr>
        <w:rFonts w:eastAsia="Century Gothic"/>
        <w:sz w:val="8"/>
        <w:szCs w:val="8"/>
      </w:rPr>
      <w:t xml:space="preserve">               </w:t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  <w:t xml:space="preserve">                                 </w:t>
    </w:r>
    <w:r>
      <w:rPr>
        <w:sz w:val="8"/>
        <w:szCs w:val="8"/>
      </w:rPr>
      <w:t xml:space="preserve">           </w:t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</w:r>
    <w:r>
      <w:rPr>
        <w:sz w:val="8"/>
        <w:szCs w:val="8"/>
      </w:rPr>
      <w:tab/>
      <w:t xml:space="preserve">    </w:t>
    </w:r>
    <w:r>
      <w:rPr>
        <w:sz w:val="8"/>
        <w:szCs w:val="8"/>
      </w:rPr>
      <w:tab/>
      <w:t xml:space="preserve">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8D000D" w14:textId="77777777" w:rsidR="00000000" w:rsidRDefault="004A548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713"/>
        </w:tabs>
        <w:ind w:left="1713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cs="Times New Roman"/>
      </w:r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"/>
      <w:lvlJc w:val="left"/>
      <w:pPr>
        <w:tabs>
          <w:tab w:val="num" w:pos="-2443"/>
        </w:tabs>
        <w:ind w:left="797" w:hanging="360"/>
      </w:pPr>
      <w:rPr>
        <w:rFonts w:ascii="Wingdings 2" w:hAnsi="Wingdings 2" w:cs="Wingdings 2" w:hint="default"/>
        <w:color w:val="99CC00"/>
        <w:sz w:val="22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−"/>
      <w:lvlJc w:val="left"/>
      <w:pPr>
        <w:tabs>
          <w:tab w:val="num" w:pos="-2160"/>
        </w:tabs>
        <w:ind w:left="1077" w:hanging="357"/>
      </w:pPr>
      <w:rPr>
        <w:rFonts w:ascii="Sylfaen" w:hAnsi="Sylfaen" w:cs="Sylfaen" w:hint="default"/>
        <w:b/>
        <w:i w:val="0"/>
        <w:color w:val="808080"/>
        <w:sz w:val="22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lowerRoman"/>
      <w:lvlText w:val="%1."/>
      <w:lvlJc w:val="left"/>
      <w:pPr>
        <w:tabs>
          <w:tab w:val="num" w:pos="1817"/>
        </w:tabs>
        <w:ind w:left="1077" w:hanging="340"/>
      </w:pPr>
      <w:rPr>
        <w:rFonts w:cs="Times New Roman" w:hint="default"/>
      </w:r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-2369"/>
        </w:tabs>
        <w:ind w:left="871" w:hanging="360"/>
      </w:pPr>
      <w:rPr>
        <w:rFonts w:ascii="Symbol" w:hAnsi="Symbol" w:cs="Century Gothic" w:hint="default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"/>
      <w:lvlJc w:val="left"/>
      <w:pPr>
        <w:tabs>
          <w:tab w:val="num" w:pos="-2523"/>
        </w:tabs>
        <w:ind w:left="717" w:hanging="360"/>
      </w:pPr>
      <w:rPr>
        <w:rFonts w:ascii="Wingdings 2" w:hAnsi="Wingdings 2" w:cs="Symbol" w:hint="default"/>
        <w:sz w:val="22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lowerLetter"/>
      <w:lvlText w:val="%1."/>
      <w:lvlJc w:val="left"/>
      <w:pPr>
        <w:tabs>
          <w:tab w:val="num" w:pos="1700"/>
        </w:tabs>
        <w:ind w:left="1700" w:hanging="360"/>
      </w:pPr>
      <w:rPr>
        <w:rFonts w:ascii="Wingdings 2" w:hAnsi="Wingdings 2" w:cs="Wingdings 2" w:hint="default"/>
        <w:color w:val="99CC00"/>
        <w:sz w:val="22"/>
      </w:rPr>
    </w:lvl>
    <w:lvl w:ilvl="1">
      <w:start w:val="1"/>
      <w:numFmt w:val="bullet"/>
      <w:lvlText w:val=""/>
      <w:lvlJc w:val="left"/>
      <w:pPr>
        <w:tabs>
          <w:tab w:val="num" w:pos="2420"/>
        </w:tabs>
        <w:ind w:left="2420" w:hanging="360"/>
      </w:pPr>
      <w:rPr>
        <w:rFonts w:ascii="Wingdings" w:hAnsi="Wingdings" w:cs="Wingdings" w:hint="default"/>
        <w:color w:val="999999"/>
      </w:rPr>
    </w:lvl>
    <w:lvl w:ilvl="2">
      <w:start w:val="1"/>
      <w:numFmt w:val="lowerRoman"/>
      <w:lvlText w:val="%3."/>
      <w:lvlJc w:val="right"/>
      <w:pPr>
        <w:tabs>
          <w:tab w:val="num" w:pos="3140"/>
        </w:tabs>
        <w:ind w:left="3140" w:hanging="18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3860"/>
        </w:tabs>
        <w:ind w:left="3860" w:hanging="360"/>
      </w:pPr>
      <w:rPr>
        <w:rFonts w:ascii="Wingdings" w:hAnsi="Wingdings" w:cs="Wingdings" w:hint="default"/>
      </w:rPr>
    </w:lvl>
    <w:lvl w:ilvl="4">
      <w:start w:val="1"/>
      <w:numFmt w:val="lowerLetter"/>
      <w:lvlText w:val="%5."/>
      <w:lvlJc w:val="left"/>
      <w:pPr>
        <w:tabs>
          <w:tab w:val="num" w:pos="4580"/>
        </w:tabs>
        <w:ind w:left="4580" w:hanging="360"/>
      </w:pPr>
      <w:rPr>
        <w:rFonts w:ascii="Wingdings" w:hAnsi="Wingdings" w:cs="Wingdings" w:hint="default"/>
      </w:rPr>
    </w:lvl>
    <w:lvl w:ilvl="5">
      <w:start w:val="1"/>
      <w:numFmt w:val="lowerRoman"/>
      <w:lvlText w:val="%6."/>
      <w:lvlJc w:val="right"/>
      <w:pPr>
        <w:tabs>
          <w:tab w:val="num" w:pos="5300"/>
        </w:tabs>
        <w:ind w:left="5300" w:hanging="180"/>
      </w:pPr>
      <w:rPr>
        <w:rFonts w:ascii="Wingdings" w:hAnsi="Wingdings" w:cs="Wingdings" w:hint="default"/>
      </w:rPr>
    </w:lvl>
    <w:lvl w:ilvl="6">
      <w:start w:val="1"/>
      <w:numFmt w:val="decimal"/>
      <w:lvlText w:val="%7."/>
      <w:lvlJc w:val="left"/>
      <w:pPr>
        <w:tabs>
          <w:tab w:val="num" w:pos="6020"/>
        </w:tabs>
        <w:ind w:left="6020" w:hanging="360"/>
      </w:pPr>
      <w:rPr>
        <w:rFonts w:ascii="Wingdings" w:hAnsi="Wingdings" w:cs="Wingdings" w:hint="default"/>
      </w:rPr>
    </w:lvl>
    <w:lvl w:ilvl="7">
      <w:start w:val="1"/>
      <w:numFmt w:val="lowerLetter"/>
      <w:lvlText w:val="%8."/>
      <w:lvlJc w:val="left"/>
      <w:pPr>
        <w:tabs>
          <w:tab w:val="num" w:pos="6740"/>
        </w:tabs>
        <w:ind w:left="6740" w:hanging="360"/>
      </w:pPr>
      <w:rPr>
        <w:rFonts w:ascii="Wingdings" w:hAnsi="Wingdings" w:cs="Wingdings" w:hint="default"/>
      </w:rPr>
    </w:lvl>
    <w:lvl w:ilvl="8">
      <w:start w:val="1"/>
      <w:numFmt w:val="lowerRoman"/>
      <w:lvlText w:val="%9."/>
      <w:lvlJc w:val="right"/>
      <w:pPr>
        <w:tabs>
          <w:tab w:val="num" w:pos="7460"/>
        </w:tabs>
        <w:ind w:left="7460" w:hanging="180"/>
      </w:pPr>
      <w:rPr>
        <w:rFonts w:ascii="Wingdings" w:hAnsi="Wingdings" w:cs="Wingdings" w:hint="default"/>
      </w:r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17"/>
        </w:tabs>
        <w:ind w:left="714" w:hanging="357"/>
      </w:pPr>
      <w:rPr>
        <w:rFonts w:ascii="Symbol" w:hAnsi="Symbol" w:cs="Times New Roman" w:hint="default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ascii="Symbol" w:hAnsi="Symbol" w:cs="Symbol" w:hint="default"/>
        <w:color w:val="999999"/>
        <w:sz w:val="22"/>
      </w:r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bullet"/>
      <w:lvlText w:val="−"/>
      <w:lvlJc w:val="left"/>
      <w:pPr>
        <w:tabs>
          <w:tab w:val="num" w:pos="-1980"/>
        </w:tabs>
        <w:ind w:left="1260" w:hanging="360"/>
      </w:pPr>
      <w:rPr>
        <w:rFonts w:ascii="Sylfaen" w:hAnsi="Sylfaen" w:cs="Times New Roman" w:hint="default"/>
        <w:sz w:val="20"/>
      </w:rPr>
    </w:lvl>
  </w:abstractNum>
  <w:abstractNum w:abstractNumId="10">
    <w:nsid w:val="10567061"/>
    <w:multiLevelType w:val="hybridMultilevel"/>
    <w:tmpl w:val="1B7CD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3746A0"/>
    <w:multiLevelType w:val="hybridMultilevel"/>
    <w:tmpl w:val="0F326A82"/>
    <w:lvl w:ilvl="0" w:tplc="C55C04F6">
      <w:start w:val="2017"/>
      <w:numFmt w:val="bullet"/>
      <w:lvlText w:val=""/>
      <w:lvlJc w:val="left"/>
      <w:pPr>
        <w:ind w:left="720" w:hanging="360"/>
      </w:pPr>
      <w:rPr>
        <w:rFonts w:ascii="Century Gothic" w:eastAsia="Times New Roman" w:hAnsi="Century Gothic" w:cs="Century Gothic" w:hint="default"/>
      </w:rPr>
    </w:lvl>
    <w:lvl w:ilvl="1" w:tplc="5BD20EBA">
      <w:numFmt w:val="bullet"/>
      <w:lvlText w:val="-"/>
      <w:lvlJc w:val="left"/>
      <w:pPr>
        <w:ind w:left="1440" w:hanging="360"/>
      </w:pPr>
      <w:rPr>
        <w:rFonts w:ascii="Century Gothic" w:eastAsia="Times New Roman" w:hAnsi="Century Gothic" w:cs="Century Gothic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295BC9"/>
    <w:multiLevelType w:val="hybridMultilevel"/>
    <w:tmpl w:val="3AFE8B34"/>
    <w:lvl w:ilvl="0" w:tplc="6E8E9DAC">
      <w:start w:val="2017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Century Goth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596E94"/>
    <w:multiLevelType w:val="hybridMultilevel"/>
    <w:tmpl w:val="58BC91D6"/>
    <w:lvl w:ilvl="0" w:tplc="44026830">
      <w:start w:val="2017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Century Goth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0B2101"/>
    <w:multiLevelType w:val="hybridMultilevel"/>
    <w:tmpl w:val="C854EC0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1127E4"/>
    <w:multiLevelType w:val="hybridMultilevel"/>
    <w:tmpl w:val="B3704B8E"/>
    <w:lvl w:ilvl="0" w:tplc="336410E6">
      <w:start w:val="2017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Century Goth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Hephixor">
    <w15:presenceInfo w15:providerId="None" w15:userId="Hephix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4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04C"/>
    <w:rsid w:val="0007765C"/>
    <w:rsid w:val="000845F1"/>
    <w:rsid w:val="0015004C"/>
    <w:rsid w:val="00165C52"/>
    <w:rsid w:val="00180DC5"/>
    <w:rsid w:val="00250E6F"/>
    <w:rsid w:val="00391E21"/>
    <w:rsid w:val="004A548C"/>
    <w:rsid w:val="00536112"/>
    <w:rsid w:val="005A737B"/>
    <w:rsid w:val="005D144B"/>
    <w:rsid w:val="00716906"/>
    <w:rsid w:val="00972C7C"/>
    <w:rsid w:val="00A07D28"/>
    <w:rsid w:val="00A81BCB"/>
    <w:rsid w:val="00B24DFF"/>
    <w:rsid w:val="00BA5EC1"/>
    <w:rsid w:val="00BC2400"/>
    <w:rsid w:val="00C64189"/>
    <w:rsid w:val="00CA7A3B"/>
    <w:rsid w:val="00E9012B"/>
    <w:rsid w:val="00FB5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E53FA52"/>
  <w15:chartTrackingRefBased/>
  <w15:docId w15:val="{BFBF8D7E-8FA9-43FA-874E-779BDAC5B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BodyTextSCC"/>
    <w:qFormat/>
    <w:pPr>
      <w:suppressAutoHyphens/>
      <w:spacing w:line="260" w:lineRule="atLeast"/>
      <w:jc w:val="both"/>
    </w:pPr>
    <w:rPr>
      <w:rFonts w:ascii="Century Gothic" w:hAnsi="Century Gothic" w:cs="Century Gothic"/>
      <w:sz w:val="22"/>
      <w:lang w:eastAsia="zh-CN"/>
    </w:rPr>
  </w:style>
  <w:style w:type="paragraph" w:styleId="Titre1">
    <w:name w:val="heading 1"/>
    <w:basedOn w:val="Normal"/>
    <w:next w:val="Titre2"/>
    <w:qFormat/>
    <w:pPr>
      <w:keepNext/>
      <w:numPr>
        <w:numId w:val="1"/>
      </w:numPr>
      <w:tabs>
        <w:tab w:val="left" w:pos="567"/>
        <w:tab w:val="left" w:pos="680"/>
      </w:tabs>
      <w:spacing w:line="240" w:lineRule="auto"/>
      <w:outlineLvl w:val="0"/>
    </w:pPr>
    <w:rPr>
      <w:rFonts w:cs="Arial"/>
      <w:b/>
      <w:bCs/>
      <w:color w:val="009EE0"/>
      <w:kern w:val="1"/>
      <w:sz w:val="40"/>
      <w:szCs w:val="40"/>
    </w:rPr>
  </w:style>
  <w:style w:type="paragraph" w:styleId="Titre2">
    <w:name w:val="heading 2"/>
    <w:basedOn w:val="Titre1"/>
    <w:next w:val="BodyTextSCC"/>
    <w:qFormat/>
    <w:pPr>
      <w:numPr>
        <w:ilvl w:val="1"/>
      </w:numPr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  <w:outlineLvl w:val="1"/>
    </w:pPr>
    <w:rPr>
      <w:bCs w:val="0"/>
      <w:iCs/>
      <w:color w:val="404040"/>
      <w:sz w:val="32"/>
      <w:szCs w:val="28"/>
    </w:rPr>
  </w:style>
  <w:style w:type="paragraph" w:styleId="Titre3">
    <w:name w:val="heading 3"/>
    <w:basedOn w:val="Titre2"/>
    <w:next w:val="BodyTextSCC"/>
    <w:qFormat/>
    <w:pPr>
      <w:numPr>
        <w:ilvl w:val="2"/>
      </w:numPr>
      <w:pBdr>
        <w:bottom w:val="none" w:sz="0" w:space="0" w:color="000000"/>
      </w:pBdr>
      <w:tabs>
        <w:tab w:val="left" w:pos="1080"/>
      </w:tabs>
      <w:ind w:left="1219" w:hanging="862"/>
      <w:outlineLvl w:val="2"/>
    </w:pPr>
    <w:rPr>
      <w:bCs/>
      <w:sz w:val="24"/>
      <w:szCs w:val="26"/>
    </w:rPr>
  </w:style>
  <w:style w:type="paragraph" w:styleId="Titre4">
    <w:name w:val="heading 4"/>
    <w:basedOn w:val="Titre3"/>
    <w:next w:val="BodyTextSCC"/>
    <w:qFormat/>
    <w:pPr>
      <w:numPr>
        <w:ilvl w:val="3"/>
      </w:numPr>
      <w:ind w:left="1542" w:hanging="862"/>
      <w:outlineLvl w:val="3"/>
    </w:pPr>
    <w:rPr>
      <w:bCs w:val="0"/>
      <w:szCs w:val="28"/>
    </w:rPr>
  </w:style>
  <w:style w:type="paragraph" w:styleId="Titre5">
    <w:name w:val="heading 5"/>
    <w:basedOn w:val="BodyTextSCC"/>
    <w:next w:val="BodyTextSCC"/>
    <w:qFormat/>
    <w:pPr>
      <w:keepNext/>
      <w:numPr>
        <w:ilvl w:val="4"/>
        <w:numId w:val="1"/>
      </w:numPr>
      <w:outlineLvl w:val="4"/>
    </w:pPr>
    <w:rPr>
      <w:b/>
      <w:bCs/>
      <w:iCs/>
      <w:szCs w:val="26"/>
    </w:rPr>
  </w:style>
  <w:style w:type="paragraph" w:styleId="Titre6">
    <w:name w:val="heading 6"/>
    <w:basedOn w:val="Titre5"/>
    <w:next w:val="BodyTextSCC"/>
    <w:qFormat/>
    <w:pPr>
      <w:numPr>
        <w:ilvl w:val="5"/>
      </w:numPr>
      <w:outlineLvl w:val="5"/>
    </w:pPr>
    <w:rPr>
      <w:bCs w:val="0"/>
      <w:szCs w:val="22"/>
    </w:rPr>
  </w:style>
  <w:style w:type="paragraph" w:styleId="Titre7">
    <w:name w:val="heading 7"/>
    <w:basedOn w:val="Titre5"/>
    <w:next w:val="BodyTextSCC"/>
    <w:qFormat/>
    <w:pPr>
      <w:numPr>
        <w:ilvl w:val="6"/>
      </w:numPr>
      <w:outlineLvl w:val="6"/>
    </w:pPr>
  </w:style>
  <w:style w:type="paragraph" w:styleId="Titre8">
    <w:name w:val="heading 8"/>
    <w:basedOn w:val="Titre5"/>
    <w:next w:val="BodyTextSCC"/>
    <w:qFormat/>
    <w:pPr>
      <w:numPr>
        <w:ilvl w:val="7"/>
      </w:numPr>
      <w:outlineLvl w:val="7"/>
    </w:pPr>
    <w:rPr>
      <w:iCs w:val="0"/>
    </w:rPr>
  </w:style>
  <w:style w:type="paragraph" w:styleId="Titre9">
    <w:name w:val="heading 9"/>
    <w:basedOn w:val="Titre5"/>
    <w:next w:val="BodyTextSCC"/>
    <w:qFormat/>
    <w:pPr>
      <w:numPr>
        <w:ilvl w:val="8"/>
      </w:numPr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</w:rPr>
  </w:style>
  <w:style w:type="character" w:customStyle="1" w:styleId="WW8Num2z0">
    <w:name w:val="WW8Num2z0"/>
    <w:rPr>
      <w:rFonts w:ascii="Wingdings 2" w:hAnsi="Wingdings 2" w:cs="Wingdings 2" w:hint="default"/>
      <w:color w:val="99CC00"/>
      <w:sz w:val="22"/>
    </w:rPr>
  </w:style>
  <w:style w:type="character" w:customStyle="1" w:styleId="WW8Num3z0">
    <w:name w:val="WW8Num3z0"/>
    <w:rPr>
      <w:rFonts w:ascii="Sylfaen" w:hAnsi="Sylfaen" w:cs="Sylfaen" w:hint="default"/>
      <w:b/>
      <w:i w:val="0"/>
      <w:color w:val="808080"/>
      <w:sz w:val="22"/>
    </w:rPr>
  </w:style>
  <w:style w:type="character" w:customStyle="1" w:styleId="WW8Num4z0">
    <w:name w:val="WW8Num4z0"/>
    <w:rPr>
      <w:rFonts w:cs="Times New Roman" w:hint="default"/>
    </w:rPr>
  </w:style>
  <w:style w:type="character" w:customStyle="1" w:styleId="WW8Num5z0">
    <w:name w:val="WW8Num5z0"/>
    <w:rPr>
      <w:rFonts w:ascii="Symbol" w:hAnsi="Symbol" w:cs="Century Gothic" w:hint="default"/>
    </w:rPr>
  </w:style>
  <w:style w:type="character" w:customStyle="1" w:styleId="WW8Num6z0">
    <w:name w:val="WW8Num6z0"/>
    <w:rPr>
      <w:rFonts w:ascii="Wingdings 2" w:hAnsi="Wingdings 2" w:cs="Symbol" w:hint="default"/>
      <w:sz w:val="22"/>
    </w:rPr>
  </w:style>
  <w:style w:type="character" w:customStyle="1" w:styleId="WW8Num7z0">
    <w:name w:val="WW8Num7z0"/>
    <w:rPr>
      <w:rFonts w:ascii="Wingdings 2" w:hAnsi="Wingdings 2" w:cs="Wingdings 2" w:hint="default"/>
      <w:color w:val="99CC00"/>
      <w:sz w:val="22"/>
    </w:rPr>
  </w:style>
  <w:style w:type="character" w:customStyle="1" w:styleId="WW8Num7z1">
    <w:name w:val="WW8Num7z1"/>
    <w:rPr>
      <w:rFonts w:ascii="Wingdings" w:hAnsi="Wingdings" w:cs="Wingdings" w:hint="default"/>
      <w:color w:val="999999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8z0">
    <w:name w:val="WW8Num8z0"/>
    <w:rPr>
      <w:rFonts w:ascii="Symbol" w:hAnsi="Symbol" w:cs="Times New Roman" w:hint="default"/>
    </w:rPr>
  </w:style>
  <w:style w:type="character" w:customStyle="1" w:styleId="WW8Num9z0">
    <w:name w:val="WW8Num9z0"/>
    <w:rPr>
      <w:rFonts w:ascii="Symbol" w:hAnsi="Symbol" w:cs="Symbol" w:hint="default"/>
      <w:color w:val="999999"/>
      <w:sz w:val="22"/>
    </w:rPr>
  </w:style>
  <w:style w:type="character" w:customStyle="1" w:styleId="WW8Num10z0">
    <w:name w:val="WW8Num10z0"/>
    <w:rPr>
      <w:rFonts w:ascii="Sylfaen" w:hAnsi="Sylfaen" w:cs="Times New Roman" w:hint="default"/>
      <w:sz w:val="20"/>
    </w:rPr>
  </w:style>
  <w:style w:type="character" w:customStyle="1" w:styleId="WW8Num11z0">
    <w:name w:val="WW8Num11z0"/>
    <w:rPr>
      <w:rFonts w:ascii="LM Roman 12" w:eastAsia="Wingdings" w:hAnsi="LM Roman 12" w:cs="LM Roman 12" w:hint="default"/>
      <w:sz w:val="24"/>
      <w:szCs w:val="24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  <w:sz w:val="20"/>
    </w:rPr>
  </w:style>
  <w:style w:type="character" w:customStyle="1" w:styleId="WW8Num12z1">
    <w:name w:val="WW8Num12z1"/>
    <w:rPr>
      <w:rFonts w:ascii="Courier New" w:hAnsi="Courier New" w:cs="Courier New" w:hint="default"/>
      <w:sz w:val="20"/>
    </w:rPr>
  </w:style>
  <w:style w:type="character" w:customStyle="1" w:styleId="WW8Num12z2">
    <w:name w:val="WW8Num12z2"/>
    <w:rPr>
      <w:rFonts w:ascii="Wingdings" w:hAnsi="Wingdings" w:cs="Wingdings" w:hint="default"/>
      <w:sz w:val="20"/>
    </w:rPr>
  </w:style>
  <w:style w:type="character" w:customStyle="1" w:styleId="Policepardfaut6">
    <w:name w:val="Police par défaut6"/>
  </w:style>
  <w:style w:type="character" w:customStyle="1" w:styleId="WW8Num13z0">
    <w:name w:val="WW8Num13z0"/>
    <w:rPr>
      <w:rFonts w:ascii="Symbol" w:hAnsi="Symbol" w:cs="Courier New" w:hint="default"/>
      <w:sz w:val="24"/>
    </w:rPr>
  </w:style>
  <w:style w:type="character" w:customStyle="1" w:styleId="WW8Num13z1">
    <w:name w:val="WW8Num13z1"/>
    <w:rPr>
      <w:rFonts w:ascii="Courier New" w:hAnsi="Courier New" w:cs="Courier New" w:hint="default"/>
      <w:sz w:val="20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4z0">
    <w:name w:val="WW8Num14z0"/>
    <w:rPr>
      <w:rFonts w:ascii="Symbol" w:hAnsi="Symbol" w:cs="Century Gothic" w:hint="default"/>
      <w:sz w:val="24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5z0">
    <w:name w:val="WW8Num15z0"/>
    <w:rPr>
      <w:rFonts w:ascii="Symbol" w:hAnsi="Symbol" w:cs="Courier New" w:hint="default"/>
      <w:sz w:val="24"/>
    </w:rPr>
  </w:style>
  <w:style w:type="character" w:customStyle="1" w:styleId="WW8Num15z1">
    <w:name w:val="WW8Num15z1"/>
    <w:rPr>
      <w:rFonts w:ascii="Courier New" w:hAnsi="Courier New" w:cs="Courier New" w:hint="default"/>
      <w:sz w:val="20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6z0">
    <w:name w:val="WW8Num16z0"/>
    <w:rPr>
      <w:rFonts w:ascii="Symbol" w:hAnsi="Symbol" w:cs="Courier New" w:hint="default"/>
      <w:sz w:val="24"/>
    </w:rPr>
  </w:style>
  <w:style w:type="character" w:customStyle="1" w:styleId="WW8Num16z1">
    <w:name w:val="WW8Num16z1"/>
    <w:rPr>
      <w:rFonts w:ascii="Courier New" w:hAnsi="Courier New" w:cs="Courier New" w:hint="default"/>
      <w:sz w:val="20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7z0">
    <w:name w:val="WW8Num17z0"/>
    <w:rPr>
      <w:rFonts w:ascii="Calibri" w:hAnsi="Calibri" w:cs="Courier New" w:hint="default"/>
    </w:rPr>
  </w:style>
  <w:style w:type="character" w:customStyle="1" w:styleId="WW8Num18z0">
    <w:name w:val="WW8Num18z0"/>
    <w:rPr>
      <w:rFonts w:cs="Times New Roman"/>
    </w:rPr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WW8Num22z0">
    <w:name w:val="WW8Num22z0"/>
    <w:rPr>
      <w:rFonts w:cs="Arial" w:hint="default"/>
    </w:rPr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cs="Times New Roman"/>
    </w:rPr>
  </w:style>
  <w:style w:type="character" w:customStyle="1" w:styleId="WW8Num24z0">
    <w:name w:val="WW8Num24z0"/>
    <w:rPr>
      <w:rFonts w:cs="Times New Roman"/>
    </w:rPr>
  </w:style>
  <w:style w:type="character" w:customStyle="1" w:styleId="WW8Num25z0">
    <w:name w:val="WW8Num25z0"/>
    <w:rPr>
      <w:rFonts w:ascii="Courier New" w:hAnsi="Courier New" w:cs="Courier New" w:hint="default"/>
    </w:rPr>
  </w:style>
  <w:style w:type="character" w:customStyle="1" w:styleId="WW8Num25z2">
    <w:name w:val="WW8Num25z2"/>
    <w:rPr>
      <w:rFonts w:ascii="Wingdings" w:hAnsi="Wingdings" w:cs="Wingdings" w:hint="default"/>
    </w:rPr>
  </w:style>
  <w:style w:type="character" w:customStyle="1" w:styleId="WW8Num25z3">
    <w:name w:val="WW8Num25z3"/>
    <w:rPr>
      <w:rFonts w:ascii="Symbol" w:hAnsi="Symbol" w:cs="Symbol" w:hint="default"/>
    </w:rPr>
  </w:style>
  <w:style w:type="character" w:customStyle="1" w:styleId="WW8Num26z0">
    <w:name w:val="WW8Num26z0"/>
    <w:rPr>
      <w:rFonts w:ascii="Courier New" w:hAnsi="Courier New" w:cs="Courier New" w:hint="default"/>
    </w:rPr>
  </w:style>
  <w:style w:type="character" w:customStyle="1" w:styleId="WW8Num26z2">
    <w:name w:val="WW8Num26z2"/>
    <w:rPr>
      <w:rFonts w:ascii="Wingdings" w:hAnsi="Wingdings" w:cs="Wingdings" w:hint="default"/>
    </w:rPr>
  </w:style>
  <w:style w:type="character" w:customStyle="1" w:styleId="WW8Num26z3">
    <w:name w:val="WW8Num26z3"/>
    <w:rPr>
      <w:rFonts w:ascii="Symbol" w:hAnsi="Symbol" w:cs="Symbol" w:hint="default"/>
    </w:rPr>
  </w:style>
  <w:style w:type="character" w:customStyle="1" w:styleId="WW8Num27z0">
    <w:name w:val="WW8Num27z0"/>
    <w:rPr>
      <w:rFonts w:ascii="Symbol" w:hAnsi="Symbol" w:cs="Symbol" w:hint="default"/>
      <w:sz w:val="20"/>
    </w:rPr>
  </w:style>
  <w:style w:type="character" w:customStyle="1" w:styleId="WW8Num27z1">
    <w:name w:val="WW8Num27z1"/>
    <w:rPr>
      <w:rFonts w:ascii="Courier New" w:hAnsi="Courier New" w:cs="Courier New" w:hint="default"/>
      <w:sz w:val="20"/>
    </w:rPr>
  </w:style>
  <w:style w:type="character" w:customStyle="1" w:styleId="WW8Num27z2">
    <w:name w:val="WW8Num27z2"/>
    <w:rPr>
      <w:rFonts w:ascii="Wingdings" w:hAnsi="Wingdings" w:cs="Wingdings" w:hint="default"/>
      <w:sz w:val="20"/>
    </w:rPr>
  </w:style>
  <w:style w:type="character" w:customStyle="1" w:styleId="Policepardfaut5">
    <w:name w:val="Police par défaut5"/>
  </w:style>
  <w:style w:type="character" w:customStyle="1" w:styleId="WW8Num17z1">
    <w:name w:val="WW8Num17z1"/>
    <w:rPr>
      <w:rFonts w:ascii="Courier New" w:hAnsi="Courier New" w:cs="Courier New" w:hint="default"/>
      <w:sz w:val="20"/>
    </w:rPr>
  </w:style>
  <w:style w:type="character" w:customStyle="1" w:styleId="WW8Num17z2">
    <w:name w:val="WW8Num17z2"/>
    <w:rPr>
      <w:rFonts w:ascii="Wingdings" w:hAnsi="Wingdings" w:cs="Wingdings" w:hint="default"/>
    </w:rPr>
  </w:style>
  <w:style w:type="character" w:customStyle="1" w:styleId="WW8Num18z1">
    <w:name w:val="WW8Num18z1"/>
    <w:rPr>
      <w:rFonts w:ascii="Courier New" w:hAnsi="Courier New" w:cs="Courier New" w:hint="default"/>
      <w:sz w:val="20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Policepardfaut4">
    <w:name w:val="Police par défaut4"/>
  </w:style>
  <w:style w:type="character" w:customStyle="1" w:styleId="WW8Num8z1">
    <w:name w:val="WW8Num8z1"/>
    <w:rPr>
      <w:rFonts w:ascii="Wingdings" w:hAnsi="Wingdings" w:cs="Wingdings" w:hint="default"/>
      <w:color w:val="999999"/>
    </w:rPr>
  </w:style>
  <w:style w:type="character" w:customStyle="1" w:styleId="WW8Num8z2">
    <w:name w:val="WW8Num8z2"/>
    <w:rPr>
      <w:rFonts w:cs="Times New Roman"/>
    </w:rPr>
  </w:style>
  <w:style w:type="character" w:customStyle="1" w:styleId="WW8Num28z0">
    <w:name w:val="WW8Num28z0"/>
    <w:rPr>
      <w:rFonts w:ascii="Courier New" w:hAnsi="Courier New" w:cs="Courier New" w:hint="default"/>
    </w:rPr>
  </w:style>
  <w:style w:type="character" w:customStyle="1" w:styleId="WW8Num29z0">
    <w:name w:val="WW8Num29z0"/>
    <w:rPr>
      <w:rFonts w:ascii="Courier New" w:hAnsi="Courier New" w:cs="Courier New" w:hint="default"/>
    </w:rPr>
  </w:style>
  <w:style w:type="character" w:customStyle="1" w:styleId="WW8Num30z0">
    <w:name w:val="WW8Num30z0"/>
    <w:rPr>
      <w:rFonts w:ascii="Courier New" w:hAnsi="Courier New" w:cs="Courier New" w:hint="default"/>
    </w:rPr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WW8Num1z1">
    <w:name w:val="WW8Num1z1"/>
    <w:rPr>
      <w:rFonts w:ascii="Courier New" w:hAnsi="Courier New" w:cs="Courier New" w:hint="default"/>
    </w:rPr>
  </w:style>
  <w:style w:type="character" w:customStyle="1" w:styleId="WW8Num1z2">
    <w:name w:val="WW8Num1z2"/>
    <w:rPr>
      <w:rFonts w:ascii="Wingdings" w:hAnsi="Wingdings" w:cs="Wingdings" w:hint="default"/>
    </w:rPr>
  </w:style>
  <w:style w:type="character" w:customStyle="1" w:styleId="WW8Num1z3">
    <w:name w:val="WW8Num1z3"/>
    <w:rPr>
      <w:rFonts w:ascii="Symbol" w:hAnsi="Symbol" w:cs="Symbol" w:hint="default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3z3">
    <w:name w:val="WW8Num3z3"/>
    <w:rPr>
      <w:rFonts w:ascii="Symbol" w:hAnsi="Symbol" w:cs="Symbol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4z3">
    <w:name w:val="WW8Num4z3"/>
    <w:rPr>
      <w:rFonts w:ascii="Symbol" w:hAnsi="Symbol" w:cs="Symbol" w:hint="default"/>
    </w:rPr>
  </w:style>
  <w:style w:type="character" w:customStyle="1" w:styleId="WW8Num5z2">
    <w:name w:val="WW8Num5z2"/>
    <w:rPr>
      <w:rFonts w:ascii="Wingdings" w:hAnsi="Wingdings" w:cs="Wingdings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1">
    <w:name w:val="WW8Num6z1"/>
    <w:rPr>
      <w:rFonts w:cs="Times New Roman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3">
    <w:name w:val="WW8Num8z3"/>
    <w:rPr>
      <w:rFonts w:ascii="Symbol" w:hAnsi="Symbol" w:cs="Symbol" w:hint="default"/>
    </w:rPr>
  </w:style>
  <w:style w:type="character" w:customStyle="1" w:styleId="WW8Num9z1">
    <w:name w:val="WW8Num9z1"/>
    <w:rPr>
      <w:rFonts w:ascii="Symbol" w:eastAsia="Times New Roman" w:hAnsi="Symbol" w:cs="Times New Roman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0z3">
    <w:name w:val="WW8Num10z3"/>
    <w:rPr>
      <w:rFonts w:ascii="Symbol" w:hAnsi="Symbol" w:cs="Symbol" w:hint="default"/>
    </w:rPr>
  </w:style>
  <w:style w:type="character" w:customStyle="1" w:styleId="WW8Num12z3">
    <w:name w:val="WW8Num12z3"/>
    <w:rPr>
      <w:rFonts w:ascii="Symbol" w:hAnsi="Symbol" w:cs="Symbol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3">
    <w:name w:val="WW8Num17z3"/>
    <w:rPr>
      <w:rFonts w:ascii="Symbol" w:hAnsi="Symbol" w:cs="Symbol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20z3">
    <w:name w:val="WW8Num20z3"/>
    <w:rPr>
      <w:rFonts w:ascii="Symbol" w:hAnsi="Symbol" w:cs="Symbol" w:hint="default"/>
    </w:rPr>
  </w:style>
  <w:style w:type="character" w:customStyle="1" w:styleId="WW8Num21z3">
    <w:name w:val="WW8Num21z3"/>
    <w:rPr>
      <w:rFonts w:ascii="Symbol" w:hAnsi="Symbol" w:cs="Symbol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3z3">
    <w:name w:val="WW8Num23z3"/>
    <w:rPr>
      <w:rFonts w:ascii="Symbol" w:hAnsi="Symbol" w:cs="Symbol" w:hint="default"/>
    </w:rPr>
  </w:style>
  <w:style w:type="character" w:customStyle="1" w:styleId="WW8Num24z2">
    <w:name w:val="WW8Num24z2"/>
    <w:rPr>
      <w:rFonts w:ascii="Wingdings" w:hAnsi="Wingdings" w:cs="Wingdings" w:hint="default"/>
    </w:rPr>
  </w:style>
  <w:style w:type="character" w:customStyle="1" w:styleId="WW8Num24z3">
    <w:name w:val="WW8Num24z3"/>
    <w:rPr>
      <w:rFonts w:ascii="Symbol" w:hAnsi="Symbol" w:cs="Symbol" w:hint="default"/>
    </w:rPr>
  </w:style>
  <w:style w:type="character" w:customStyle="1" w:styleId="WW8Num27z3">
    <w:name w:val="WW8Num27z3"/>
    <w:rPr>
      <w:rFonts w:ascii="Symbol" w:hAnsi="Symbol" w:cs="Symbol" w:hint="default"/>
    </w:rPr>
  </w:style>
  <w:style w:type="character" w:customStyle="1" w:styleId="WW8Num28z2">
    <w:name w:val="WW8Num28z2"/>
    <w:rPr>
      <w:rFonts w:ascii="Wingdings" w:hAnsi="Wingdings" w:cs="Wingdings" w:hint="default"/>
    </w:rPr>
  </w:style>
  <w:style w:type="character" w:customStyle="1" w:styleId="WW8Num28z3">
    <w:name w:val="WW8Num28z3"/>
    <w:rPr>
      <w:rFonts w:ascii="Symbol" w:hAnsi="Symbol" w:cs="Symbol" w:hint="default"/>
    </w:rPr>
  </w:style>
  <w:style w:type="character" w:customStyle="1" w:styleId="WW8Num29z2">
    <w:name w:val="WW8Num29z2"/>
    <w:rPr>
      <w:rFonts w:ascii="Wingdings" w:hAnsi="Wingdings" w:cs="Wingdings" w:hint="default"/>
    </w:rPr>
  </w:style>
  <w:style w:type="character" w:customStyle="1" w:styleId="WW8Num29z3">
    <w:name w:val="WW8Num29z3"/>
    <w:rPr>
      <w:rFonts w:ascii="Symbol" w:hAnsi="Symbol" w:cs="Symbol" w:hint="default"/>
    </w:rPr>
  </w:style>
  <w:style w:type="character" w:customStyle="1" w:styleId="WW8Num30z2">
    <w:name w:val="WW8Num30z2"/>
    <w:rPr>
      <w:rFonts w:ascii="Wingdings" w:hAnsi="Wingdings" w:cs="Wingdings" w:hint="default"/>
    </w:rPr>
  </w:style>
  <w:style w:type="character" w:customStyle="1" w:styleId="WW8Num30z3">
    <w:name w:val="WW8Num30z3"/>
    <w:rPr>
      <w:rFonts w:ascii="Symbol" w:hAnsi="Symbol" w:cs="Symbol" w:hint="default"/>
    </w:rPr>
  </w:style>
  <w:style w:type="character" w:customStyle="1" w:styleId="WW8Num31z0">
    <w:name w:val="WW8Num31z0"/>
    <w:rPr>
      <w:rFonts w:ascii="Courier New" w:hAnsi="Courier New" w:cs="Courier New" w:hint="default"/>
    </w:rPr>
  </w:style>
  <w:style w:type="character" w:customStyle="1" w:styleId="WW8Num31z2">
    <w:name w:val="WW8Num31z2"/>
    <w:rPr>
      <w:rFonts w:ascii="Wingdings" w:hAnsi="Wingdings" w:cs="Wingdings" w:hint="default"/>
    </w:rPr>
  </w:style>
  <w:style w:type="character" w:customStyle="1" w:styleId="WW8Num31z3">
    <w:name w:val="WW8Num31z3"/>
    <w:rPr>
      <w:rFonts w:ascii="Symbol" w:hAnsi="Symbol" w:cs="Symbol" w:hint="default"/>
    </w:rPr>
  </w:style>
  <w:style w:type="character" w:customStyle="1" w:styleId="WW8Num32z0">
    <w:name w:val="WW8Num32z0"/>
    <w:rPr>
      <w:rFonts w:ascii="Courier New" w:hAnsi="Courier New" w:cs="Courier New" w:hint="default"/>
    </w:rPr>
  </w:style>
  <w:style w:type="character" w:customStyle="1" w:styleId="WW8Num32z2">
    <w:name w:val="WW8Num32z2"/>
    <w:rPr>
      <w:rFonts w:ascii="Wingdings" w:hAnsi="Wingdings" w:cs="Wingdings" w:hint="default"/>
    </w:rPr>
  </w:style>
  <w:style w:type="character" w:customStyle="1" w:styleId="WW8Num32z3">
    <w:name w:val="WW8Num32z3"/>
    <w:rPr>
      <w:rFonts w:ascii="Symbol" w:hAnsi="Symbol" w:cs="Symbol" w:hint="default"/>
    </w:rPr>
  </w:style>
  <w:style w:type="character" w:customStyle="1" w:styleId="WW8Num33z0">
    <w:name w:val="WW8Num33z0"/>
    <w:rPr>
      <w:rFonts w:ascii="Courier New" w:hAnsi="Courier New" w:cs="Courier New" w:hint="default"/>
    </w:rPr>
  </w:style>
  <w:style w:type="character" w:customStyle="1" w:styleId="WW8Num33z2">
    <w:name w:val="WW8Num33z2"/>
    <w:rPr>
      <w:rFonts w:ascii="Wingdings" w:hAnsi="Wingdings" w:cs="Wingdings" w:hint="default"/>
    </w:rPr>
  </w:style>
  <w:style w:type="character" w:customStyle="1" w:styleId="WW8Num33z3">
    <w:name w:val="WW8Num33z3"/>
    <w:rPr>
      <w:rFonts w:ascii="Symbol" w:hAnsi="Symbol" w:cs="Symbol" w:hint="default"/>
    </w:rPr>
  </w:style>
  <w:style w:type="character" w:customStyle="1" w:styleId="WW8Num34z0">
    <w:name w:val="WW8Num34z0"/>
    <w:rPr>
      <w:rFonts w:ascii="Courier New" w:hAnsi="Courier New" w:cs="Courier New" w:hint="default"/>
    </w:rPr>
  </w:style>
  <w:style w:type="character" w:customStyle="1" w:styleId="WW8Num34z2">
    <w:name w:val="WW8Num34z2"/>
    <w:rPr>
      <w:rFonts w:ascii="Wingdings" w:hAnsi="Wingdings" w:cs="Wingdings" w:hint="default"/>
    </w:rPr>
  </w:style>
  <w:style w:type="character" w:customStyle="1" w:styleId="WW8Num34z3">
    <w:name w:val="WW8Num34z3"/>
    <w:rPr>
      <w:rFonts w:ascii="Symbol" w:hAnsi="Symbol" w:cs="Symbol" w:hint="default"/>
    </w:rPr>
  </w:style>
  <w:style w:type="character" w:customStyle="1" w:styleId="WW8Num35z0">
    <w:name w:val="WW8Num35z0"/>
    <w:rPr>
      <w:rFonts w:ascii="Courier New" w:hAnsi="Courier New" w:cs="Courier New" w:hint="default"/>
    </w:rPr>
  </w:style>
  <w:style w:type="character" w:customStyle="1" w:styleId="WW8Num35z2">
    <w:name w:val="WW8Num35z2"/>
    <w:rPr>
      <w:rFonts w:ascii="Wingdings" w:hAnsi="Wingdings" w:cs="Wingdings" w:hint="default"/>
    </w:rPr>
  </w:style>
  <w:style w:type="character" w:customStyle="1" w:styleId="WW8Num35z3">
    <w:name w:val="WW8Num35z3"/>
    <w:rPr>
      <w:rFonts w:ascii="Symbol" w:hAnsi="Symbol" w:cs="Symbol" w:hint="default"/>
    </w:rPr>
  </w:style>
  <w:style w:type="character" w:customStyle="1" w:styleId="WW8Num36z0">
    <w:name w:val="WW8Num36z0"/>
    <w:rPr>
      <w:rFonts w:ascii="Courier New" w:hAnsi="Courier New" w:cs="Courier New" w:hint="default"/>
    </w:rPr>
  </w:style>
  <w:style w:type="character" w:customStyle="1" w:styleId="WW8Num36z2">
    <w:name w:val="WW8Num36z2"/>
    <w:rPr>
      <w:rFonts w:ascii="Wingdings" w:hAnsi="Wingdings" w:cs="Wingdings" w:hint="default"/>
    </w:rPr>
  </w:style>
  <w:style w:type="character" w:customStyle="1" w:styleId="WW8Num36z3">
    <w:name w:val="WW8Num36z3"/>
    <w:rPr>
      <w:rFonts w:ascii="Symbol" w:hAnsi="Symbol" w:cs="Symbol" w:hint="default"/>
    </w:rPr>
  </w:style>
  <w:style w:type="character" w:customStyle="1" w:styleId="WW8Num37z0">
    <w:name w:val="WW8Num37z0"/>
    <w:rPr>
      <w:rFonts w:ascii="Courier New" w:hAnsi="Courier New" w:cs="Courier New" w:hint="default"/>
    </w:rPr>
  </w:style>
  <w:style w:type="character" w:customStyle="1" w:styleId="WW8Num37z2">
    <w:name w:val="WW8Num37z2"/>
    <w:rPr>
      <w:rFonts w:hint="default"/>
    </w:rPr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rFonts w:ascii="Courier New" w:hAnsi="Courier New" w:cs="Courier New" w:hint="default"/>
    </w:rPr>
  </w:style>
  <w:style w:type="character" w:customStyle="1" w:styleId="WW8Num38z2">
    <w:name w:val="WW8Num38z2"/>
    <w:rPr>
      <w:rFonts w:ascii="Wingdings" w:hAnsi="Wingdings" w:cs="Wingdings" w:hint="default"/>
    </w:rPr>
  </w:style>
  <w:style w:type="character" w:customStyle="1" w:styleId="WW8Num38z3">
    <w:name w:val="WW8Num38z3"/>
    <w:rPr>
      <w:rFonts w:ascii="Symbol" w:hAnsi="Symbol" w:cs="Symbol" w:hint="default"/>
    </w:rPr>
  </w:style>
  <w:style w:type="character" w:customStyle="1" w:styleId="WW8Num39z0">
    <w:name w:val="WW8Num39z0"/>
    <w:rPr>
      <w:rFonts w:ascii="Courier New" w:hAnsi="Courier New" w:cs="Courier New" w:hint="default"/>
    </w:rPr>
  </w:style>
  <w:style w:type="character" w:customStyle="1" w:styleId="WW8Num39z2">
    <w:name w:val="WW8Num39z2"/>
    <w:rPr>
      <w:rFonts w:ascii="Wingdings" w:hAnsi="Wingdings" w:cs="Wingdings" w:hint="default"/>
    </w:rPr>
  </w:style>
  <w:style w:type="character" w:customStyle="1" w:styleId="WW8Num39z3">
    <w:name w:val="WW8Num39z3"/>
    <w:rPr>
      <w:rFonts w:ascii="Symbol" w:hAnsi="Symbol" w:cs="Symbol" w:hint="default"/>
    </w:rPr>
  </w:style>
  <w:style w:type="character" w:customStyle="1" w:styleId="WW8Num40z0">
    <w:name w:val="WW8Num40z0"/>
    <w:rPr>
      <w:rFonts w:ascii="Symbol" w:hAnsi="Symbol" w:cs="Symbol" w:hint="default"/>
      <w:color w:val="0070C0"/>
    </w:rPr>
  </w:style>
  <w:style w:type="character" w:customStyle="1" w:styleId="WW8Num40z2">
    <w:name w:val="WW8Num40z2"/>
    <w:rPr>
      <w:rFonts w:ascii="Times New Roman" w:hAnsi="Times New Roman" w:cs="Times New Roman" w:hint="default"/>
    </w:rPr>
  </w:style>
  <w:style w:type="character" w:customStyle="1" w:styleId="WW8Num41z0">
    <w:name w:val="WW8Num41z0"/>
    <w:rPr>
      <w:rFonts w:ascii="Courier New" w:hAnsi="Courier New" w:cs="Courier New" w:hint="default"/>
    </w:rPr>
  </w:style>
  <w:style w:type="character" w:customStyle="1" w:styleId="WW8Num41z2">
    <w:name w:val="WW8Num41z2"/>
    <w:rPr>
      <w:rFonts w:ascii="Wingdings" w:hAnsi="Wingdings" w:cs="Wingdings" w:hint="default"/>
    </w:rPr>
  </w:style>
  <w:style w:type="character" w:customStyle="1" w:styleId="WW8Num41z3">
    <w:name w:val="WW8Num41z3"/>
    <w:rPr>
      <w:rFonts w:ascii="Symbol" w:hAnsi="Symbol" w:cs="Symbol" w:hint="default"/>
    </w:rPr>
  </w:style>
  <w:style w:type="character" w:customStyle="1" w:styleId="WW8Num42z0">
    <w:name w:val="WW8Num42z0"/>
    <w:rPr>
      <w:rFonts w:ascii="Courier New" w:hAnsi="Courier New" w:cs="Courier New" w:hint="default"/>
    </w:rPr>
  </w:style>
  <w:style w:type="character" w:customStyle="1" w:styleId="WW8Num42z2">
    <w:name w:val="WW8Num42z2"/>
    <w:rPr>
      <w:rFonts w:ascii="Wingdings" w:hAnsi="Wingdings" w:cs="Wingdings" w:hint="default"/>
    </w:rPr>
  </w:style>
  <w:style w:type="character" w:customStyle="1" w:styleId="WW8Num42z3">
    <w:name w:val="WW8Num42z3"/>
    <w:rPr>
      <w:rFonts w:ascii="Symbol" w:hAnsi="Symbol" w:cs="Symbol" w:hint="default"/>
    </w:rPr>
  </w:style>
  <w:style w:type="character" w:customStyle="1" w:styleId="WW8Num43z0">
    <w:name w:val="WW8Num43z0"/>
    <w:rPr>
      <w:rFonts w:ascii="Courier New" w:hAnsi="Courier New" w:cs="Courier New" w:hint="default"/>
    </w:rPr>
  </w:style>
  <w:style w:type="character" w:customStyle="1" w:styleId="WW8Num43z2">
    <w:name w:val="WW8Num43z2"/>
    <w:rPr>
      <w:rFonts w:ascii="Wingdings" w:hAnsi="Wingdings" w:cs="Wingdings" w:hint="default"/>
    </w:rPr>
  </w:style>
  <w:style w:type="character" w:customStyle="1" w:styleId="WW8Num43z3">
    <w:name w:val="WW8Num43z3"/>
    <w:rPr>
      <w:rFonts w:ascii="Symbol" w:hAnsi="Symbol" w:cs="Symbol" w:hint="default"/>
    </w:rPr>
  </w:style>
  <w:style w:type="character" w:customStyle="1" w:styleId="WW8Num44z0">
    <w:name w:val="WW8Num44z0"/>
    <w:rPr>
      <w:rFonts w:ascii="Courier New" w:hAnsi="Courier New" w:cs="Courier New" w:hint="default"/>
    </w:rPr>
  </w:style>
  <w:style w:type="character" w:customStyle="1" w:styleId="WW8Num44z2">
    <w:name w:val="WW8Num44z2"/>
    <w:rPr>
      <w:rFonts w:ascii="Wingdings" w:hAnsi="Wingdings" w:cs="Wingdings" w:hint="default"/>
    </w:rPr>
  </w:style>
  <w:style w:type="character" w:customStyle="1" w:styleId="WW8Num44z3">
    <w:name w:val="WW8Num44z3"/>
    <w:rPr>
      <w:rFonts w:ascii="Symbol" w:hAnsi="Symbol" w:cs="Symbol" w:hint="default"/>
    </w:rPr>
  </w:style>
  <w:style w:type="character" w:customStyle="1" w:styleId="WW8Num45z0">
    <w:name w:val="WW8Num45z0"/>
    <w:rPr>
      <w:rFonts w:ascii="Symbol" w:hAnsi="Symbol" w:cs="Symbol" w:hint="default"/>
      <w:color w:val="0070C0"/>
    </w:rPr>
  </w:style>
  <w:style w:type="character" w:customStyle="1" w:styleId="WW8Num45z1">
    <w:name w:val="WW8Num45z1"/>
    <w:rPr>
      <w:rFonts w:ascii="Courier New" w:hAnsi="Courier New" w:cs="Courier New" w:hint="default"/>
    </w:rPr>
  </w:style>
  <w:style w:type="character" w:customStyle="1" w:styleId="WW8Num45z2">
    <w:name w:val="WW8Num45z2"/>
    <w:rPr>
      <w:rFonts w:ascii="Wingdings" w:hAnsi="Wingdings" w:cs="Wingdings" w:hint="default"/>
    </w:rPr>
  </w:style>
  <w:style w:type="character" w:customStyle="1" w:styleId="WW8Num45z3">
    <w:name w:val="WW8Num45z3"/>
    <w:rPr>
      <w:rFonts w:ascii="Symbol" w:hAnsi="Symbol" w:cs="Symbol" w:hint="default"/>
    </w:rPr>
  </w:style>
  <w:style w:type="character" w:customStyle="1" w:styleId="WW8Num46z0">
    <w:name w:val="WW8Num46z0"/>
    <w:rPr>
      <w:rFonts w:ascii="Courier New" w:hAnsi="Courier New" w:cs="Courier New" w:hint="default"/>
    </w:rPr>
  </w:style>
  <w:style w:type="character" w:customStyle="1" w:styleId="WW8Num46z2">
    <w:name w:val="WW8Num46z2"/>
    <w:rPr>
      <w:rFonts w:ascii="Wingdings" w:hAnsi="Wingdings" w:cs="Wingdings" w:hint="default"/>
    </w:rPr>
  </w:style>
  <w:style w:type="character" w:customStyle="1" w:styleId="WW8Num46z3">
    <w:name w:val="WW8Num46z3"/>
    <w:rPr>
      <w:rFonts w:ascii="Symbol" w:hAnsi="Symbol" w:cs="Symbol" w:hint="default"/>
    </w:rPr>
  </w:style>
  <w:style w:type="character" w:customStyle="1" w:styleId="WW8Num47z0">
    <w:name w:val="WW8Num47z0"/>
    <w:rPr>
      <w:rFonts w:ascii="Courier New" w:hAnsi="Courier New" w:cs="Courier New" w:hint="default"/>
    </w:rPr>
  </w:style>
  <w:style w:type="character" w:customStyle="1" w:styleId="WW8Num47z2">
    <w:name w:val="WW8Num47z2"/>
    <w:rPr>
      <w:rFonts w:ascii="Wingdings" w:hAnsi="Wingdings" w:cs="Wingdings" w:hint="default"/>
    </w:rPr>
  </w:style>
  <w:style w:type="character" w:customStyle="1" w:styleId="WW8Num47z3">
    <w:name w:val="WW8Num47z3"/>
    <w:rPr>
      <w:rFonts w:ascii="Symbol" w:hAnsi="Symbol" w:cs="Symbol" w:hint="default"/>
    </w:rPr>
  </w:style>
  <w:style w:type="character" w:customStyle="1" w:styleId="WW8Num48z0">
    <w:name w:val="WW8Num48z0"/>
    <w:rPr>
      <w:rFonts w:ascii="Courier New" w:hAnsi="Courier New" w:cs="Courier New" w:hint="default"/>
    </w:rPr>
  </w:style>
  <w:style w:type="character" w:customStyle="1" w:styleId="WW8Num48z2">
    <w:name w:val="WW8Num48z2"/>
    <w:rPr>
      <w:rFonts w:ascii="Wingdings" w:hAnsi="Wingdings" w:cs="Wingdings" w:hint="default"/>
    </w:rPr>
  </w:style>
  <w:style w:type="character" w:customStyle="1" w:styleId="WW8Num48z3">
    <w:name w:val="WW8Num48z3"/>
    <w:rPr>
      <w:rFonts w:ascii="Symbol" w:hAnsi="Symbol" w:cs="Symbol" w:hint="default"/>
    </w:rPr>
  </w:style>
  <w:style w:type="character" w:customStyle="1" w:styleId="WW8Num49z0">
    <w:name w:val="WW8Num49z0"/>
    <w:rPr>
      <w:rFonts w:ascii="Courier New" w:hAnsi="Courier New" w:cs="Courier New" w:hint="default"/>
    </w:rPr>
  </w:style>
  <w:style w:type="character" w:customStyle="1" w:styleId="WW8Num49z1">
    <w:name w:val="WW8Num49z1"/>
    <w:rPr>
      <w:rFonts w:ascii="Symbol" w:eastAsia="Times New Roman" w:hAnsi="Symbol" w:cs="Times New Roman" w:hint="default"/>
    </w:rPr>
  </w:style>
  <w:style w:type="character" w:customStyle="1" w:styleId="WW8Num49z2">
    <w:name w:val="WW8Num49z2"/>
    <w:rPr>
      <w:rFonts w:ascii="Wingdings" w:hAnsi="Wingdings" w:cs="Wingdings" w:hint="default"/>
    </w:rPr>
  </w:style>
  <w:style w:type="character" w:customStyle="1" w:styleId="WW8Num49z3">
    <w:name w:val="WW8Num49z3"/>
    <w:rPr>
      <w:rFonts w:ascii="Symbol" w:hAnsi="Symbol" w:cs="Symbol" w:hint="default"/>
    </w:rPr>
  </w:style>
  <w:style w:type="character" w:customStyle="1" w:styleId="WW8Num50z0">
    <w:name w:val="WW8Num50z0"/>
    <w:rPr>
      <w:rFonts w:ascii="Courier New" w:hAnsi="Courier New" w:cs="Courier New" w:hint="default"/>
    </w:rPr>
  </w:style>
  <w:style w:type="character" w:customStyle="1" w:styleId="WW8Num50z2">
    <w:name w:val="WW8Num50z2"/>
    <w:rPr>
      <w:rFonts w:ascii="Wingdings" w:hAnsi="Wingdings" w:cs="Wingdings" w:hint="default"/>
    </w:rPr>
  </w:style>
  <w:style w:type="character" w:customStyle="1" w:styleId="WW8Num50z3">
    <w:name w:val="WW8Num50z3"/>
    <w:rPr>
      <w:rFonts w:ascii="Symbol" w:hAnsi="Symbol" w:cs="Symbol" w:hint="default"/>
    </w:rPr>
  </w:style>
  <w:style w:type="character" w:customStyle="1" w:styleId="WW8Num51z0">
    <w:name w:val="WW8Num51z0"/>
    <w:rPr>
      <w:rFonts w:ascii="Courier New" w:hAnsi="Courier New" w:cs="Courier New" w:hint="default"/>
    </w:rPr>
  </w:style>
  <w:style w:type="character" w:customStyle="1" w:styleId="WW8Num51z2">
    <w:name w:val="WW8Num51z2"/>
    <w:rPr>
      <w:rFonts w:ascii="Wingdings" w:hAnsi="Wingdings" w:cs="Wingdings" w:hint="default"/>
    </w:rPr>
  </w:style>
  <w:style w:type="character" w:customStyle="1" w:styleId="WW8Num51z3">
    <w:name w:val="WW8Num51z3"/>
    <w:rPr>
      <w:rFonts w:ascii="Symbol" w:hAnsi="Symbol" w:cs="Symbol" w:hint="default"/>
    </w:rPr>
  </w:style>
  <w:style w:type="character" w:customStyle="1" w:styleId="WW8Num52z0">
    <w:name w:val="WW8Num52z0"/>
    <w:rPr>
      <w:rFonts w:ascii="Symbol" w:hAnsi="Symbol" w:cs="Symbol" w:hint="default"/>
      <w:sz w:val="22"/>
    </w:rPr>
  </w:style>
  <w:style w:type="character" w:customStyle="1" w:styleId="WW8Num52z1">
    <w:name w:val="WW8Num52z1"/>
    <w:rPr>
      <w:rFonts w:ascii="Courier New" w:hAnsi="Courier New" w:cs="Courier New" w:hint="default"/>
    </w:rPr>
  </w:style>
  <w:style w:type="character" w:customStyle="1" w:styleId="WW8Num52z2">
    <w:name w:val="WW8Num52z2"/>
    <w:rPr>
      <w:rFonts w:ascii="Wingdings" w:hAnsi="Wingdings" w:cs="Wingdings" w:hint="default"/>
    </w:rPr>
  </w:style>
  <w:style w:type="character" w:customStyle="1" w:styleId="WW8Num52z3">
    <w:name w:val="WW8Num52z3"/>
    <w:rPr>
      <w:rFonts w:ascii="Symbol" w:hAnsi="Symbol" w:cs="Symbol" w:hint="default"/>
    </w:rPr>
  </w:style>
  <w:style w:type="character" w:customStyle="1" w:styleId="WW8Num53z0">
    <w:name w:val="WW8Num53z0"/>
    <w:rPr>
      <w:rFonts w:ascii="Courier New" w:hAnsi="Courier New" w:cs="Courier New" w:hint="default"/>
    </w:rPr>
  </w:style>
  <w:style w:type="character" w:customStyle="1" w:styleId="WW8Num53z2">
    <w:name w:val="WW8Num53z2"/>
    <w:rPr>
      <w:rFonts w:ascii="Wingdings" w:hAnsi="Wingdings" w:cs="Wingdings" w:hint="default"/>
    </w:rPr>
  </w:style>
  <w:style w:type="character" w:customStyle="1" w:styleId="WW8Num53z3">
    <w:name w:val="WW8Num53z3"/>
    <w:rPr>
      <w:rFonts w:ascii="Symbol" w:hAnsi="Symbol" w:cs="Symbol" w:hint="default"/>
    </w:rPr>
  </w:style>
  <w:style w:type="character" w:customStyle="1" w:styleId="WW8Num54z0">
    <w:name w:val="WW8Num54z0"/>
    <w:rPr>
      <w:rFonts w:ascii="Courier New" w:hAnsi="Courier New" w:cs="Courier New" w:hint="default"/>
    </w:rPr>
  </w:style>
  <w:style w:type="character" w:customStyle="1" w:styleId="WW8Num54z2">
    <w:name w:val="WW8Num54z2"/>
    <w:rPr>
      <w:rFonts w:ascii="Wingdings" w:hAnsi="Wingdings" w:cs="Wingdings" w:hint="default"/>
    </w:rPr>
  </w:style>
  <w:style w:type="character" w:customStyle="1" w:styleId="WW8Num54z3">
    <w:name w:val="WW8Num54z3"/>
    <w:rPr>
      <w:rFonts w:ascii="Symbol" w:hAnsi="Symbol" w:cs="Symbol" w:hint="default"/>
    </w:rPr>
  </w:style>
  <w:style w:type="character" w:customStyle="1" w:styleId="WW8Num55z0">
    <w:name w:val="WW8Num55z0"/>
    <w:rPr>
      <w:rFonts w:ascii="Courier New" w:hAnsi="Courier New" w:cs="Courier New" w:hint="default"/>
    </w:rPr>
  </w:style>
  <w:style w:type="character" w:customStyle="1" w:styleId="WW8Num55z2">
    <w:name w:val="WW8Num55z2"/>
    <w:rPr>
      <w:rFonts w:ascii="Wingdings" w:hAnsi="Wingdings" w:cs="Wingdings" w:hint="default"/>
    </w:rPr>
  </w:style>
  <w:style w:type="character" w:customStyle="1" w:styleId="WW8Num55z3">
    <w:name w:val="WW8Num55z3"/>
    <w:rPr>
      <w:rFonts w:ascii="Symbol" w:hAnsi="Symbol" w:cs="Symbol" w:hint="default"/>
    </w:rPr>
  </w:style>
  <w:style w:type="character" w:customStyle="1" w:styleId="WW8Num56z0">
    <w:name w:val="WW8Num56z0"/>
    <w:rPr>
      <w:rFonts w:ascii="Courier New" w:hAnsi="Courier New" w:cs="Courier New" w:hint="default"/>
    </w:rPr>
  </w:style>
  <w:style w:type="character" w:customStyle="1" w:styleId="WW8Num56z2">
    <w:name w:val="WW8Num56z2"/>
    <w:rPr>
      <w:rFonts w:ascii="Wingdings" w:hAnsi="Wingdings" w:cs="Wingdings" w:hint="default"/>
    </w:rPr>
  </w:style>
  <w:style w:type="character" w:customStyle="1" w:styleId="WW8Num56z3">
    <w:name w:val="WW8Num56z3"/>
    <w:rPr>
      <w:rFonts w:ascii="Symbol" w:hAnsi="Symbol" w:cs="Symbol" w:hint="default"/>
    </w:rPr>
  </w:style>
  <w:style w:type="character" w:customStyle="1" w:styleId="WW8Num57z0">
    <w:name w:val="WW8Num57z0"/>
    <w:rPr>
      <w:rFonts w:ascii="Courier New" w:hAnsi="Courier New" w:cs="Courier New" w:hint="default"/>
    </w:rPr>
  </w:style>
  <w:style w:type="character" w:customStyle="1" w:styleId="WW8Num57z2">
    <w:name w:val="WW8Num57z2"/>
    <w:rPr>
      <w:rFonts w:ascii="Wingdings" w:hAnsi="Wingdings" w:cs="Wingdings" w:hint="default"/>
    </w:rPr>
  </w:style>
  <w:style w:type="character" w:customStyle="1" w:styleId="WW8Num57z3">
    <w:name w:val="WW8Num57z3"/>
    <w:rPr>
      <w:rFonts w:ascii="Symbol" w:hAnsi="Symbol" w:cs="Symbol" w:hint="default"/>
    </w:rPr>
  </w:style>
  <w:style w:type="character" w:customStyle="1" w:styleId="WW8Num58z0">
    <w:name w:val="WW8Num58z0"/>
    <w:rPr>
      <w:rFonts w:ascii="Courier New" w:hAnsi="Courier New" w:cs="Courier New" w:hint="default"/>
    </w:rPr>
  </w:style>
  <w:style w:type="character" w:customStyle="1" w:styleId="WW8Num58z2">
    <w:name w:val="WW8Num58z2"/>
    <w:rPr>
      <w:rFonts w:ascii="Wingdings" w:hAnsi="Wingdings" w:cs="Wingdings" w:hint="default"/>
    </w:rPr>
  </w:style>
  <w:style w:type="character" w:customStyle="1" w:styleId="WW8Num58z3">
    <w:name w:val="WW8Num58z3"/>
    <w:rPr>
      <w:rFonts w:ascii="Symbol" w:hAnsi="Symbol" w:cs="Symbol" w:hint="default"/>
    </w:rPr>
  </w:style>
  <w:style w:type="character" w:customStyle="1" w:styleId="WW8Num59z0">
    <w:name w:val="WW8Num59z0"/>
    <w:rPr>
      <w:rFonts w:ascii="Courier New" w:hAnsi="Courier New" w:cs="Courier New" w:hint="default"/>
    </w:rPr>
  </w:style>
  <w:style w:type="character" w:customStyle="1" w:styleId="WW8Num59z2">
    <w:name w:val="WW8Num59z2"/>
    <w:rPr>
      <w:rFonts w:ascii="Wingdings" w:hAnsi="Wingdings" w:cs="Wingdings" w:hint="default"/>
    </w:rPr>
  </w:style>
  <w:style w:type="character" w:customStyle="1" w:styleId="WW8Num59z3">
    <w:name w:val="WW8Num59z3"/>
    <w:rPr>
      <w:rFonts w:ascii="Symbol" w:hAnsi="Symbol" w:cs="Symbol" w:hint="default"/>
    </w:rPr>
  </w:style>
  <w:style w:type="character" w:customStyle="1" w:styleId="WW8Num60z0">
    <w:name w:val="WW8Num60z0"/>
    <w:rPr>
      <w:rFonts w:ascii="Courier New" w:hAnsi="Courier New" w:cs="Courier New" w:hint="default"/>
    </w:rPr>
  </w:style>
  <w:style w:type="character" w:customStyle="1" w:styleId="WW8Num60z2">
    <w:name w:val="WW8Num60z2"/>
    <w:rPr>
      <w:rFonts w:ascii="Wingdings" w:hAnsi="Wingdings" w:cs="Wingdings" w:hint="default"/>
    </w:rPr>
  </w:style>
  <w:style w:type="character" w:customStyle="1" w:styleId="WW8Num60z3">
    <w:name w:val="WW8Num60z3"/>
    <w:rPr>
      <w:rFonts w:ascii="Symbol" w:hAnsi="Symbol" w:cs="Symbol" w:hint="default"/>
    </w:rPr>
  </w:style>
  <w:style w:type="character" w:customStyle="1" w:styleId="WW8Num61z0">
    <w:name w:val="WW8Num61z0"/>
    <w:rPr>
      <w:rFonts w:ascii="Courier New" w:hAnsi="Courier New" w:cs="Courier New" w:hint="default"/>
    </w:rPr>
  </w:style>
  <w:style w:type="character" w:customStyle="1" w:styleId="WW8Num61z2">
    <w:name w:val="WW8Num61z2"/>
    <w:rPr>
      <w:rFonts w:ascii="Wingdings" w:hAnsi="Wingdings" w:cs="Wingdings" w:hint="default"/>
    </w:rPr>
  </w:style>
  <w:style w:type="character" w:customStyle="1" w:styleId="WW8Num61z3">
    <w:name w:val="WW8Num61z3"/>
    <w:rPr>
      <w:rFonts w:ascii="Symbol" w:hAnsi="Symbol" w:cs="Symbol" w:hint="default"/>
    </w:rPr>
  </w:style>
  <w:style w:type="character" w:customStyle="1" w:styleId="WW8Num62z0">
    <w:name w:val="WW8Num62z0"/>
    <w:rPr>
      <w:rFonts w:ascii="Courier New" w:hAnsi="Courier New" w:cs="Courier New" w:hint="default"/>
    </w:rPr>
  </w:style>
  <w:style w:type="character" w:customStyle="1" w:styleId="WW8Num62z2">
    <w:name w:val="WW8Num62z2"/>
  </w:style>
  <w:style w:type="character" w:customStyle="1" w:styleId="WW8Num62z3">
    <w:name w:val="WW8Num62z3"/>
  </w:style>
  <w:style w:type="character" w:customStyle="1" w:styleId="WW8Num62z4">
    <w:name w:val="WW8Num62z4"/>
  </w:style>
  <w:style w:type="character" w:customStyle="1" w:styleId="WW8Num62z5">
    <w:name w:val="WW8Num62z5"/>
  </w:style>
  <w:style w:type="character" w:customStyle="1" w:styleId="WW8Num62z6">
    <w:name w:val="WW8Num62z6"/>
  </w:style>
  <w:style w:type="character" w:customStyle="1" w:styleId="WW8Num62z7">
    <w:name w:val="WW8Num62z7"/>
  </w:style>
  <w:style w:type="character" w:customStyle="1" w:styleId="WW8Num62z8">
    <w:name w:val="WW8Num62z8"/>
  </w:style>
  <w:style w:type="character" w:customStyle="1" w:styleId="WW8Num63z0">
    <w:name w:val="WW8Num63z0"/>
    <w:rPr>
      <w:rFonts w:ascii="Courier New" w:hAnsi="Courier New" w:cs="Courier New" w:hint="default"/>
    </w:rPr>
  </w:style>
  <w:style w:type="character" w:customStyle="1" w:styleId="WW8Num63z2">
    <w:name w:val="WW8Num63z2"/>
    <w:rPr>
      <w:rFonts w:ascii="Wingdings" w:hAnsi="Wingdings" w:cs="Wingdings" w:hint="default"/>
    </w:rPr>
  </w:style>
  <w:style w:type="character" w:customStyle="1" w:styleId="WW8Num63z3">
    <w:name w:val="WW8Num63z3"/>
    <w:rPr>
      <w:rFonts w:ascii="Symbol" w:hAnsi="Symbol" w:cs="Symbol" w:hint="default"/>
    </w:rPr>
  </w:style>
  <w:style w:type="character" w:customStyle="1" w:styleId="WW8Num64z0">
    <w:name w:val="WW8Num64z0"/>
    <w:rPr>
      <w:rFonts w:ascii="Courier New" w:hAnsi="Courier New" w:cs="Courier New" w:hint="default"/>
    </w:rPr>
  </w:style>
  <w:style w:type="character" w:customStyle="1" w:styleId="WW8Num64z1">
    <w:name w:val="WW8Num64z1"/>
  </w:style>
  <w:style w:type="character" w:customStyle="1" w:styleId="WW8Num64z2">
    <w:name w:val="WW8Num64z2"/>
  </w:style>
  <w:style w:type="character" w:customStyle="1" w:styleId="WW8Num64z3">
    <w:name w:val="WW8Num64z3"/>
  </w:style>
  <w:style w:type="character" w:customStyle="1" w:styleId="WW8Num64z4">
    <w:name w:val="WW8Num64z4"/>
  </w:style>
  <w:style w:type="character" w:customStyle="1" w:styleId="WW8Num64z5">
    <w:name w:val="WW8Num64z5"/>
  </w:style>
  <w:style w:type="character" w:customStyle="1" w:styleId="WW8Num64z6">
    <w:name w:val="WW8Num64z6"/>
  </w:style>
  <w:style w:type="character" w:customStyle="1" w:styleId="WW8Num64z7">
    <w:name w:val="WW8Num64z7"/>
  </w:style>
  <w:style w:type="character" w:customStyle="1" w:styleId="WW8Num64z8">
    <w:name w:val="WW8Num64z8"/>
  </w:style>
  <w:style w:type="character" w:customStyle="1" w:styleId="WW8Num65z0">
    <w:name w:val="WW8Num65z0"/>
    <w:rPr>
      <w:rFonts w:ascii="Courier New" w:hAnsi="Courier New" w:cs="Courier New" w:hint="default"/>
    </w:rPr>
  </w:style>
  <w:style w:type="character" w:customStyle="1" w:styleId="WW8Num65z2">
    <w:name w:val="WW8Num65z2"/>
    <w:rPr>
      <w:rFonts w:ascii="Wingdings" w:hAnsi="Wingdings" w:cs="Wingdings" w:hint="default"/>
    </w:rPr>
  </w:style>
  <w:style w:type="character" w:customStyle="1" w:styleId="WW8Num65z3">
    <w:name w:val="WW8Num65z3"/>
    <w:rPr>
      <w:rFonts w:ascii="Symbol" w:hAnsi="Symbol" w:cs="Symbol" w:hint="default"/>
    </w:rPr>
  </w:style>
  <w:style w:type="character" w:customStyle="1" w:styleId="WW8Num66z0">
    <w:name w:val="WW8Num66z0"/>
    <w:rPr>
      <w:rFonts w:ascii="Courier New" w:hAnsi="Courier New" w:cs="Courier New" w:hint="default"/>
    </w:rPr>
  </w:style>
  <w:style w:type="character" w:customStyle="1" w:styleId="WW8Num66z2">
    <w:name w:val="WW8Num66z2"/>
    <w:rPr>
      <w:rFonts w:ascii="Wingdings" w:hAnsi="Wingdings" w:cs="Wingdings" w:hint="default"/>
    </w:rPr>
  </w:style>
  <w:style w:type="character" w:customStyle="1" w:styleId="WW8Num66z3">
    <w:name w:val="WW8Num66z3"/>
    <w:rPr>
      <w:rFonts w:ascii="Symbol" w:hAnsi="Symbol" w:cs="Symbol" w:hint="default"/>
    </w:rPr>
  </w:style>
  <w:style w:type="character" w:customStyle="1" w:styleId="WW8Num67z0">
    <w:name w:val="WW8Num67z0"/>
    <w:rPr>
      <w:rFonts w:ascii="Courier New" w:hAnsi="Courier New" w:cs="Courier New" w:hint="default"/>
    </w:rPr>
  </w:style>
  <w:style w:type="character" w:customStyle="1" w:styleId="WW8Num67z2">
    <w:name w:val="WW8Num67z2"/>
    <w:rPr>
      <w:rFonts w:ascii="Wingdings" w:hAnsi="Wingdings" w:cs="Wingdings" w:hint="default"/>
    </w:rPr>
  </w:style>
  <w:style w:type="character" w:customStyle="1" w:styleId="WW8Num67z3">
    <w:name w:val="WW8Num67z3"/>
    <w:rPr>
      <w:rFonts w:ascii="Symbol" w:hAnsi="Symbol" w:cs="Symbol" w:hint="default"/>
    </w:rPr>
  </w:style>
  <w:style w:type="character" w:customStyle="1" w:styleId="WW8Num68z0">
    <w:name w:val="WW8Num68z0"/>
    <w:rPr>
      <w:rFonts w:ascii="Courier New" w:hAnsi="Courier New" w:cs="Courier New" w:hint="default"/>
    </w:rPr>
  </w:style>
  <w:style w:type="character" w:customStyle="1" w:styleId="WW8Num68z2">
    <w:name w:val="WW8Num68z2"/>
    <w:rPr>
      <w:rFonts w:ascii="Wingdings" w:hAnsi="Wingdings" w:cs="Wingdings" w:hint="default"/>
    </w:rPr>
  </w:style>
  <w:style w:type="character" w:customStyle="1" w:styleId="WW8Num68z3">
    <w:name w:val="WW8Num68z3"/>
    <w:rPr>
      <w:rFonts w:ascii="Symbol" w:hAnsi="Symbol" w:cs="Symbol" w:hint="default"/>
    </w:rPr>
  </w:style>
  <w:style w:type="character" w:customStyle="1" w:styleId="WW8Num69z0">
    <w:name w:val="WW8Num69z0"/>
    <w:rPr>
      <w:rFonts w:ascii="Courier New" w:hAnsi="Courier New" w:cs="Courier New" w:hint="default"/>
    </w:rPr>
  </w:style>
  <w:style w:type="character" w:customStyle="1" w:styleId="WW8Num69z2">
    <w:name w:val="WW8Num69z2"/>
    <w:rPr>
      <w:rFonts w:ascii="Wingdings" w:hAnsi="Wingdings" w:cs="Wingdings" w:hint="default"/>
    </w:rPr>
  </w:style>
  <w:style w:type="character" w:customStyle="1" w:styleId="WW8Num69z3">
    <w:name w:val="WW8Num69z3"/>
    <w:rPr>
      <w:rFonts w:ascii="Symbol" w:hAnsi="Symbol" w:cs="Symbol" w:hint="default"/>
    </w:rPr>
  </w:style>
  <w:style w:type="character" w:customStyle="1" w:styleId="WW8Num70z0">
    <w:name w:val="WW8Num70z0"/>
    <w:rPr>
      <w:rFonts w:hint="default"/>
    </w:rPr>
  </w:style>
  <w:style w:type="character" w:customStyle="1" w:styleId="WW8Num70z1">
    <w:name w:val="WW8Num70z1"/>
  </w:style>
  <w:style w:type="character" w:customStyle="1" w:styleId="WW8Num70z2">
    <w:name w:val="WW8Num70z2"/>
  </w:style>
  <w:style w:type="character" w:customStyle="1" w:styleId="WW8Num70z3">
    <w:name w:val="WW8Num70z3"/>
  </w:style>
  <w:style w:type="character" w:customStyle="1" w:styleId="WW8Num70z4">
    <w:name w:val="WW8Num70z4"/>
  </w:style>
  <w:style w:type="character" w:customStyle="1" w:styleId="WW8Num70z5">
    <w:name w:val="WW8Num70z5"/>
  </w:style>
  <w:style w:type="character" w:customStyle="1" w:styleId="WW8Num70z6">
    <w:name w:val="WW8Num70z6"/>
  </w:style>
  <w:style w:type="character" w:customStyle="1" w:styleId="WW8Num70z7">
    <w:name w:val="WW8Num70z7"/>
  </w:style>
  <w:style w:type="character" w:customStyle="1" w:styleId="WW8Num70z8">
    <w:name w:val="WW8Num70z8"/>
  </w:style>
  <w:style w:type="character" w:customStyle="1" w:styleId="WW8Num71z0">
    <w:name w:val="WW8Num71z0"/>
    <w:rPr>
      <w:rFonts w:ascii="Courier New" w:hAnsi="Courier New" w:cs="Courier New" w:hint="default"/>
    </w:rPr>
  </w:style>
  <w:style w:type="character" w:customStyle="1" w:styleId="WW8Num71z2">
    <w:name w:val="WW8Num71z2"/>
    <w:rPr>
      <w:rFonts w:ascii="Wingdings" w:hAnsi="Wingdings" w:cs="Wingdings" w:hint="default"/>
    </w:rPr>
  </w:style>
  <w:style w:type="character" w:customStyle="1" w:styleId="WW8Num71z3">
    <w:name w:val="WW8Num71z3"/>
    <w:rPr>
      <w:rFonts w:ascii="Symbol" w:hAnsi="Symbol" w:cs="Symbol" w:hint="default"/>
    </w:rPr>
  </w:style>
  <w:style w:type="character" w:customStyle="1" w:styleId="WW8Num72z0">
    <w:name w:val="WW8Num72z0"/>
    <w:rPr>
      <w:rFonts w:ascii="Wingdings 2" w:hAnsi="Wingdings 2" w:cs="Wingdings 2" w:hint="default"/>
      <w:color w:val="99CC00"/>
      <w:sz w:val="22"/>
    </w:rPr>
  </w:style>
  <w:style w:type="character" w:customStyle="1" w:styleId="WW8Num72z1">
    <w:name w:val="WW8Num72z1"/>
    <w:rPr>
      <w:rFonts w:ascii="Courier New" w:hAnsi="Courier New" w:cs="Courier New" w:hint="default"/>
    </w:rPr>
  </w:style>
  <w:style w:type="character" w:customStyle="1" w:styleId="WW8Num72z2">
    <w:name w:val="WW8Num72z2"/>
    <w:rPr>
      <w:rFonts w:ascii="Wingdings" w:hAnsi="Wingdings" w:cs="Wingdings" w:hint="default"/>
    </w:rPr>
  </w:style>
  <w:style w:type="character" w:customStyle="1" w:styleId="WW8Num72z3">
    <w:name w:val="WW8Num72z3"/>
    <w:rPr>
      <w:rFonts w:ascii="Symbol" w:hAnsi="Symbol" w:cs="Symbol" w:hint="default"/>
    </w:rPr>
  </w:style>
  <w:style w:type="character" w:customStyle="1" w:styleId="WW8Num73z0">
    <w:name w:val="WW8Num73z0"/>
    <w:rPr>
      <w:rFonts w:ascii="Courier New" w:hAnsi="Courier New" w:cs="Courier New" w:hint="default"/>
    </w:rPr>
  </w:style>
  <w:style w:type="character" w:customStyle="1" w:styleId="WW8Num73z2">
    <w:name w:val="WW8Num73z2"/>
    <w:rPr>
      <w:rFonts w:ascii="Wingdings" w:hAnsi="Wingdings" w:cs="Wingdings" w:hint="default"/>
    </w:rPr>
  </w:style>
  <w:style w:type="character" w:customStyle="1" w:styleId="WW8Num73z3">
    <w:name w:val="WW8Num73z3"/>
    <w:rPr>
      <w:rFonts w:ascii="Symbol" w:hAnsi="Symbol" w:cs="Symbol" w:hint="default"/>
    </w:rPr>
  </w:style>
  <w:style w:type="character" w:customStyle="1" w:styleId="WW8Num74z0">
    <w:name w:val="WW8Num74z0"/>
    <w:rPr>
      <w:rFonts w:ascii="Courier New" w:hAnsi="Courier New" w:cs="Courier New" w:hint="default"/>
    </w:rPr>
  </w:style>
  <w:style w:type="character" w:customStyle="1" w:styleId="WW8Num74z2">
    <w:name w:val="WW8Num74z2"/>
    <w:rPr>
      <w:rFonts w:ascii="Wingdings" w:hAnsi="Wingdings" w:cs="Wingdings" w:hint="default"/>
    </w:rPr>
  </w:style>
  <w:style w:type="character" w:customStyle="1" w:styleId="WW8Num74z3">
    <w:name w:val="WW8Num74z3"/>
    <w:rPr>
      <w:rFonts w:ascii="Symbol" w:hAnsi="Symbol" w:cs="Symbol" w:hint="default"/>
    </w:rPr>
  </w:style>
  <w:style w:type="character" w:customStyle="1" w:styleId="WW8Num75z0">
    <w:name w:val="WW8Num75z0"/>
    <w:rPr>
      <w:rFonts w:ascii="Courier New" w:hAnsi="Courier New" w:cs="Courier New" w:hint="default"/>
    </w:rPr>
  </w:style>
  <w:style w:type="character" w:customStyle="1" w:styleId="WW8Num75z2">
    <w:name w:val="WW8Num75z2"/>
    <w:rPr>
      <w:rFonts w:ascii="Wingdings" w:hAnsi="Wingdings" w:cs="Wingdings" w:hint="default"/>
    </w:rPr>
  </w:style>
  <w:style w:type="character" w:customStyle="1" w:styleId="WW8Num75z3">
    <w:name w:val="WW8Num75z3"/>
    <w:rPr>
      <w:rFonts w:ascii="Symbol" w:hAnsi="Symbol" w:cs="Symbol" w:hint="default"/>
    </w:rPr>
  </w:style>
  <w:style w:type="character" w:customStyle="1" w:styleId="WW8Num76z0">
    <w:name w:val="WW8Num76z0"/>
    <w:rPr>
      <w:rFonts w:ascii="Courier New" w:hAnsi="Courier New" w:cs="Courier New" w:hint="default"/>
    </w:rPr>
  </w:style>
  <w:style w:type="character" w:customStyle="1" w:styleId="WW8Num76z2">
    <w:name w:val="WW8Num76z2"/>
    <w:rPr>
      <w:rFonts w:ascii="Wingdings" w:hAnsi="Wingdings" w:cs="Wingdings" w:hint="default"/>
    </w:rPr>
  </w:style>
  <w:style w:type="character" w:customStyle="1" w:styleId="WW8Num76z3">
    <w:name w:val="WW8Num76z3"/>
    <w:rPr>
      <w:rFonts w:ascii="Symbol" w:hAnsi="Symbol" w:cs="Symbol" w:hint="default"/>
    </w:rPr>
  </w:style>
  <w:style w:type="character" w:customStyle="1" w:styleId="WW8Num77z0">
    <w:name w:val="WW8Num77z0"/>
    <w:rPr>
      <w:rFonts w:ascii="Courier New" w:hAnsi="Courier New" w:cs="Courier New" w:hint="default"/>
    </w:rPr>
  </w:style>
  <w:style w:type="character" w:customStyle="1" w:styleId="WW8Num77z2">
    <w:name w:val="WW8Num77z2"/>
    <w:rPr>
      <w:rFonts w:ascii="Wingdings" w:hAnsi="Wingdings" w:cs="Wingdings" w:hint="default"/>
    </w:rPr>
  </w:style>
  <w:style w:type="character" w:customStyle="1" w:styleId="WW8Num77z3">
    <w:name w:val="WW8Num77z3"/>
    <w:rPr>
      <w:rFonts w:ascii="Symbol" w:hAnsi="Symbol" w:cs="Symbol" w:hint="default"/>
    </w:rPr>
  </w:style>
  <w:style w:type="character" w:customStyle="1" w:styleId="WW8Num78z0">
    <w:name w:val="WW8Num78z0"/>
    <w:rPr>
      <w:rFonts w:cs="Times New Roman" w:hint="default"/>
    </w:rPr>
  </w:style>
  <w:style w:type="character" w:customStyle="1" w:styleId="WW8Num78z1">
    <w:name w:val="WW8Num78z1"/>
    <w:rPr>
      <w:rFonts w:ascii="Wingdings" w:eastAsia="Times New Roman" w:hAnsi="Wingdings" w:cs="Wingdings" w:hint="default"/>
      <w:color w:val="999999"/>
    </w:rPr>
  </w:style>
  <w:style w:type="character" w:customStyle="1" w:styleId="WW8Num78z2">
    <w:name w:val="WW8Num78z2"/>
    <w:rPr>
      <w:rFonts w:cs="Times New Roman"/>
    </w:rPr>
  </w:style>
  <w:style w:type="character" w:customStyle="1" w:styleId="WW8Num79z0">
    <w:name w:val="WW8Num79z0"/>
    <w:rPr>
      <w:rFonts w:ascii="Courier New" w:hAnsi="Courier New" w:cs="Courier New" w:hint="default"/>
    </w:rPr>
  </w:style>
  <w:style w:type="character" w:customStyle="1" w:styleId="WW8Num79z2">
    <w:name w:val="WW8Num79z2"/>
    <w:rPr>
      <w:rFonts w:ascii="Wingdings" w:hAnsi="Wingdings" w:cs="Wingdings" w:hint="default"/>
    </w:rPr>
  </w:style>
  <w:style w:type="character" w:customStyle="1" w:styleId="WW8Num79z3">
    <w:name w:val="WW8Num79z3"/>
    <w:rPr>
      <w:rFonts w:ascii="Symbol" w:hAnsi="Symbol" w:cs="Symbol" w:hint="default"/>
    </w:rPr>
  </w:style>
  <w:style w:type="character" w:customStyle="1" w:styleId="WW8Num80z0">
    <w:name w:val="WW8Num80z0"/>
    <w:rPr>
      <w:rFonts w:ascii="Courier New" w:hAnsi="Courier New" w:cs="Courier New" w:hint="default"/>
    </w:rPr>
  </w:style>
  <w:style w:type="character" w:customStyle="1" w:styleId="WW8Num80z1">
    <w:name w:val="WW8Num80z1"/>
    <w:rPr>
      <w:rFonts w:ascii="Century Gothic" w:eastAsia="Times New Roman" w:hAnsi="Century Gothic" w:cs="Arial" w:hint="default"/>
    </w:rPr>
  </w:style>
  <w:style w:type="character" w:customStyle="1" w:styleId="WW8Num80z2">
    <w:name w:val="WW8Num80z2"/>
    <w:rPr>
      <w:rFonts w:ascii="Wingdings" w:hAnsi="Wingdings" w:cs="Wingdings" w:hint="default"/>
    </w:rPr>
  </w:style>
  <w:style w:type="character" w:customStyle="1" w:styleId="WW8Num80z3">
    <w:name w:val="WW8Num80z3"/>
    <w:rPr>
      <w:rFonts w:ascii="Symbol" w:hAnsi="Symbol" w:cs="Symbol" w:hint="default"/>
    </w:rPr>
  </w:style>
  <w:style w:type="character" w:customStyle="1" w:styleId="WW8Num81z0">
    <w:name w:val="WW8Num81z0"/>
    <w:rPr>
      <w:rFonts w:ascii="Courier New" w:hAnsi="Courier New" w:cs="Courier New" w:hint="default"/>
    </w:rPr>
  </w:style>
  <w:style w:type="character" w:customStyle="1" w:styleId="WW8Num81z2">
    <w:name w:val="WW8Num81z2"/>
    <w:rPr>
      <w:rFonts w:ascii="Wingdings" w:hAnsi="Wingdings" w:cs="Wingdings" w:hint="default"/>
    </w:rPr>
  </w:style>
  <w:style w:type="character" w:customStyle="1" w:styleId="WW8Num81z3">
    <w:name w:val="WW8Num81z3"/>
    <w:rPr>
      <w:rFonts w:ascii="Symbol" w:hAnsi="Symbol" w:cs="Symbol" w:hint="default"/>
    </w:rPr>
  </w:style>
  <w:style w:type="character" w:customStyle="1" w:styleId="WW8Num82z0">
    <w:name w:val="WW8Num82z0"/>
    <w:rPr>
      <w:rFonts w:ascii="Courier New" w:hAnsi="Courier New" w:cs="Courier New" w:hint="default"/>
    </w:rPr>
  </w:style>
  <w:style w:type="character" w:customStyle="1" w:styleId="WW8Num82z2">
    <w:name w:val="WW8Num82z2"/>
    <w:rPr>
      <w:rFonts w:ascii="Wingdings" w:hAnsi="Wingdings" w:cs="Wingdings" w:hint="default"/>
    </w:rPr>
  </w:style>
  <w:style w:type="character" w:customStyle="1" w:styleId="WW8Num82z3">
    <w:name w:val="WW8Num82z3"/>
    <w:rPr>
      <w:rFonts w:ascii="Symbol" w:hAnsi="Symbol" w:cs="Symbol" w:hint="default"/>
    </w:rPr>
  </w:style>
  <w:style w:type="character" w:customStyle="1" w:styleId="WW8Num83z0">
    <w:name w:val="WW8Num83z0"/>
    <w:rPr>
      <w:rFonts w:ascii="Courier New" w:hAnsi="Courier New" w:cs="Courier New" w:hint="default"/>
    </w:rPr>
  </w:style>
  <w:style w:type="character" w:customStyle="1" w:styleId="WW8Num83z2">
    <w:name w:val="WW8Num83z2"/>
    <w:rPr>
      <w:rFonts w:ascii="Wingdings" w:hAnsi="Wingdings" w:cs="Wingdings" w:hint="default"/>
    </w:rPr>
  </w:style>
  <w:style w:type="character" w:customStyle="1" w:styleId="WW8Num83z3">
    <w:name w:val="WW8Num83z3"/>
    <w:rPr>
      <w:rFonts w:ascii="Symbol" w:hAnsi="Symbol" w:cs="Symbol" w:hint="default"/>
    </w:rPr>
  </w:style>
  <w:style w:type="character" w:customStyle="1" w:styleId="WW8Num84z0">
    <w:name w:val="WW8Num84z0"/>
    <w:rPr>
      <w:rFonts w:ascii="Courier New" w:hAnsi="Courier New" w:cs="Courier New" w:hint="default"/>
    </w:rPr>
  </w:style>
  <w:style w:type="character" w:customStyle="1" w:styleId="WW8Num84z2">
    <w:name w:val="WW8Num84z2"/>
    <w:rPr>
      <w:rFonts w:ascii="Wingdings" w:hAnsi="Wingdings" w:cs="Wingdings" w:hint="default"/>
    </w:rPr>
  </w:style>
  <w:style w:type="character" w:customStyle="1" w:styleId="WW8Num84z3">
    <w:name w:val="WW8Num84z3"/>
    <w:rPr>
      <w:rFonts w:ascii="Symbol" w:hAnsi="Symbol" w:cs="Symbol" w:hint="default"/>
    </w:rPr>
  </w:style>
  <w:style w:type="character" w:customStyle="1" w:styleId="WW8Num85z0">
    <w:name w:val="WW8Num85z0"/>
    <w:rPr>
      <w:rFonts w:ascii="Courier New" w:hAnsi="Courier New" w:cs="Courier New" w:hint="default"/>
    </w:rPr>
  </w:style>
  <w:style w:type="character" w:customStyle="1" w:styleId="WW8Num85z2">
    <w:name w:val="WW8Num85z2"/>
    <w:rPr>
      <w:rFonts w:ascii="Wingdings" w:hAnsi="Wingdings" w:cs="Wingdings" w:hint="default"/>
    </w:rPr>
  </w:style>
  <w:style w:type="character" w:customStyle="1" w:styleId="WW8Num85z3">
    <w:name w:val="WW8Num85z3"/>
    <w:rPr>
      <w:rFonts w:ascii="Symbol" w:hAnsi="Symbol" w:cs="Symbol" w:hint="default"/>
    </w:rPr>
  </w:style>
  <w:style w:type="character" w:customStyle="1" w:styleId="WW8Num86z0">
    <w:name w:val="WW8Num86z0"/>
    <w:rPr>
      <w:rFonts w:ascii="Courier New" w:hAnsi="Courier New" w:cs="Courier New" w:hint="default"/>
    </w:rPr>
  </w:style>
  <w:style w:type="character" w:customStyle="1" w:styleId="WW8Num86z2">
    <w:name w:val="WW8Num86z2"/>
    <w:rPr>
      <w:rFonts w:ascii="Wingdings" w:hAnsi="Wingdings" w:cs="Wingdings" w:hint="default"/>
    </w:rPr>
  </w:style>
  <w:style w:type="character" w:customStyle="1" w:styleId="WW8Num86z3">
    <w:name w:val="WW8Num86z3"/>
    <w:rPr>
      <w:rFonts w:ascii="Symbol" w:hAnsi="Symbol" w:cs="Symbol" w:hint="default"/>
    </w:rPr>
  </w:style>
  <w:style w:type="character" w:customStyle="1" w:styleId="WW8Num87z0">
    <w:name w:val="WW8Num87z0"/>
    <w:rPr>
      <w:rFonts w:ascii="Courier New" w:hAnsi="Courier New" w:cs="Courier New" w:hint="default"/>
    </w:rPr>
  </w:style>
  <w:style w:type="character" w:customStyle="1" w:styleId="WW8Num87z2">
    <w:name w:val="WW8Num87z2"/>
    <w:rPr>
      <w:rFonts w:ascii="Wingdings" w:hAnsi="Wingdings" w:cs="Wingdings" w:hint="default"/>
    </w:rPr>
  </w:style>
  <w:style w:type="character" w:customStyle="1" w:styleId="WW8Num87z3">
    <w:name w:val="WW8Num87z3"/>
    <w:rPr>
      <w:rFonts w:ascii="Symbol" w:hAnsi="Symbol" w:cs="Symbol" w:hint="default"/>
    </w:rPr>
  </w:style>
  <w:style w:type="character" w:customStyle="1" w:styleId="WW8Num88z0">
    <w:name w:val="WW8Num88z0"/>
    <w:rPr>
      <w:rFonts w:cs="Times New Roman"/>
    </w:rPr>
  </w:style>
  <w:style w:type="character" w:customStyle="1" w:styleId="WW8Num89z0">
    <w:name w:val="WW8Num89z0"/>
    <w:rPr>
      <w:rFonts w:ascii="Courier New" w:hAnsi="Courier New" w:cs="Courier New" w:hint="default"/>
    </w:rPr>
  </w:style>
  <w:style w:type="character" w:customStyle="1" w:styleId="WW8Num89z2">
    <w:name w:val="WW8Num89z2"/>
    <w:rPr>
      <w:rFonts w:ascii="Wingdings" w:hAnsi="Wingdings" w:cs="Wingdings" w:hint="default"/>
    </w:rPr>
  </w:style>
  <w:style w:type="character" w:customStyle="1" w:styleId="WW8Num89z3">
    <w:name w:val="WW8Num89z3"/>
    <w:rPr>
      <w:rFonts w:ascii="Symbol" w:hAnsi="Symbol" w:cs="Symbol" w:hint="default"/>
    </w:rPr>
  </w:style>
  <w:style w:type="character" w:customStyle="1" w:styleId="WW8Num90z0">
    <w:name w:val="WW8Num90z0"/>
    <w:rPr>
      <w:rFonts w:ascii="Courier New" w:hAnsi="Courier New" w:cs="Courier New" w:hint="default"/>
    </w:rPr>
  </w:style>
  <w:style w:type="character" w:customStyle="1" w:styleId="WW8Num90z2">
    <w:name w:val="WW8Num90z2"/>
    <w:rPr>
      <w:rFonts w:ascii="Wingdings" w:hAnsi="Wingdings" w:cs="Wingdings" w:hint="default"/>
    </w:rPr>
  </w:style>
  <w:style w:type="character" w:customStyle="1" w:styleId="WW8Num90z3">
    <w:name w:val="WW8Num90z3"/>
    <w:rPr>
      <w:rFonts w:ascii="Symbol" w:hAnsi="Symbol" w:cs="Symbol" w:hint="default"/>
    </w:rPr>
  </w:style>
  <w:style w:type="character" w:customStyle="1" w:styleId="WW8Num91z0">
    <w:name w:val="WW8Num91z0"/>
    <w:rPr>
      <w:rFonts w:ascii="Courier New" w:hAnsi="Courier New" w:cs="Courier New" w:hint="default"/>
    </w:rPr>
  </w:style>
  <w:style w:type="character" w:customStyle="1" w:styleId="WW8Num91z2">
    <w:name w:val="WW8Num91z2"/>
    <w:rPr>
      <w:rFonts w:ascii="Wingdings" w:hAnsi="Wingdings" w:cs="Wingdings" w:hint="default"/>
    </w:rPr>
  </w:style>
  <w:style w:type="character" w:customStyle="1" w:styleId="WW8Num91z3">
    <w:name w:val="WW8Num91z3"/>
    <w:rPr>
      <w:rFonts w:ascii="Symbol" w:hAnsi="Symbol" w:cs="Symbol" w:hint="default"/>
    </w:rPr>
  </w:style>
  <w:style w:type="character" w:customStyle="1" w:styleId="WW8Num92z0">
    <w:name w:val="WW8Num92z0"/>
    <w:rPr>
      <w:rFonts w:hint="default"/>
    </w:rPr>
  </w:style>
  <w:style w:type="character" w:customStyle="1" w:styleId="WW8Num92z1">
    <w:name w:val="WW8Num92z1"/>
  </w:style>
  <w:style w:type="character" w:customStyle="1" w:styleId="WW8Num92z2">
    <w:name w:val="WW8Num92z2"/>
  </w:style>
  <w:style w:type="character" w:customStyle="1" w:styleId="WW8Num92z3">
    <w:name w:val="WW8Num92z3"/>
  </w:style>
  <w:style w:type="character" w:customStyle="1" w:styleId="WW8Num92z4">
    <w:name w:val="WW8Num92z4"/>
  </w:style>
  <w:style w:type="character" w:customStyle="1" w:styleId="WW8Num92z5">
    <w:name w:val="WW8Num92z5"/>
  </w:style>
  <w:style w:type="character" w:customStyle="1" w:styleId="WW8Num92z6">
    <w:name w:val="WW8Num92z6"/>
  </w:style>
  <w:style w:type="character" w:customStyle="1" w:styleId="WW8Num92z7">
    <w:name w:val="WW8Num92z7"/>
  </w:style>
  <w:style w:type="character" w:customStyle="1" w:styleId="WW8Num92z8">
    <w:name w:val="WW8Num92z8"/>
  </w:style>
  <w:style w:type="character" w:customStyle="1" w:styleId="WW8Num93z0">
    <w:name w:val="WW8Num93z0"/>
    <w:rPr>
      <w:rFonts w:ascii="Courier New" w:hAnsi="Courier New" w:cs="Courier New" w:hint="default"/>
    </w:rPr>
  </w:style>
  <w:style w:type="character" w:customStyle="1" w:styleId="WW8Num93z2">
    <w:name w:val="WW8Num93z2"/>
    <w:rPr>
      <w:rFonts w:ascii="Wingdings" w:hAnsi="Wingdings" w:cs="Wingdings" w:hint="default"/>
    </w:rPr>
  </w:style>
  <w:style w:type="character" w:customStyle="1" w:styleId="WW8Num93z3">
    <w:name w:val="WW8Num93z3"/>
    <w:rPr>
      <w:rFonts w:ascii="Symbol" w:hAnsi="Symbol" w:cs="Symbol" w:hint="default"/>
    </w:rPr>
  </w:style>
  <w:style w:type="character" w:customStyle="1" w:styleId="WW8Num94z0">
    <w:name w:val="WW8Num94z0"/>
    <w:rPr>
      <w:rFonts w:ascii="Symbol" w:hAnsi="Symbol" w:cs="Symbol" w:hint="default"/>
      <w:color w:val="999999"/>
      <w:sz w:val="22"/>
    </w:rPr>
  </w:style>
  <w:style w:type="character" w:customStyle="1" w:styleId="WW8Num94z1">
    <w:name w:val="WW8Num94z1"/>
    <w:rPr>
      <w:rFonts w:ascii="Courier New" w:hAnsi="Courier New" w:cs="Courier New" w:hint="default"/>
    </w:rPr>
  </w:style>
  <w:style w:type="character" w:customStyle="1" w:styleId="WW8Num94z2">
    <w:name w:val="WW8Num94z2"/>
    <w:rPr>
      <w:rFonts w:ascii="Wingdings" w:hAnsi="Wingdings" w:cs="Wingdings" w:hint="default"/>
    </w:rPr>
  </w:style>
  <w:style w:type="character" w:customStyle="1" w:styleId="WW8Num94z3">
    <w:name w:val="WW8Num94z3"/>
    <w:rPr>
      <w:rFonts w:ascii="Symbol" w:hAnsi="Symbol" w:cs="Symbol" w:hint="default"/>
    </w:rPr>
  </w:style>
  <w:style w:type="character" w:customStyle="1" w:styleId="WW8Num95z0">
    <w:name w:val="WW8Num95z0"/>
    <w:rPr>
      <w:rFonts w:ascii="Courier New" w:hAnsi="Courier New" w:cs="Courier New" w:hint="default"/>
    </w:rPr>
  </w:style>
  <w:style w:type="character" w:customStyle="1" w:styleId="WW8Num95z2">
    <w:name w:val="WW8Num95z2"/>
    <w:rPr>
      <w:rFonts w:ascii="Wingdings" w:hAnsi="Wingdings" w:cs="Wingdings" w:hint="default"/>
    </w:rPr>
  </w:style>
  <w:style w:type="character" w:customStyle="1" w:styleId="WW8Num95z3">
    <w:name w:val="WW8Num95z3"/>
    <w:rPr>
      <w:rFonts w:ascii="Symbol" w:hAnsi="Symbol" w:cs="Symbol" w:hint="default"/>
    </w:rPr>
  </w:style>
  <w:style w:type="character" w:customStyle="1" w:styleId="WW8Num96z0">
    <w:name w:val="WW8Num96z0"/>
    <w:rPr>
      <w:rFonts w:ascii="Courier New" w:hAnsi="Courier New" w:cs="Courier New" w:hint="default"/>
    </w:rPr>
  </w:style>
  <w:style w:type="character" w:customStyle="1" w:styleId="WW8Num96z2">
    <w:name w:val="WW8Num96z2"/>
    <w:rPr>
      <w:rFonts w:ascii="Wingdings" w:hAnsi="Wingdings" w:cs="Wingdings" w:hint="default"/>
    </w:rPr>
  </w:style>
  <w:style w:type="character" w:customStyle="1" w:styleId="WW8Num96z3">
    <w:name w:val="WW8Num96z3"/>
    <w:rPr>
      <w:rFonts w:ascii="Symbol" w:hAnsi="Symbol" w:cs="Symbol" w:hint="default"/>
    </w:rPr>
  </w:style>
  <w:style w:type="character" w:customStyle="1" w:styleId="WW8Num97z0">
    <w:name w:val="WW8Num97z0"/>
    <w:rPr>
      <w:rFonts w:ascii="Symbol" w:hAnsi="Symbol" w:cs="Symbol" w:hint="default"/>
    </w:rPr>
  </w:style>
  <w:style w:type="character" w:customStyle="1" w:styleId="WW8Num97z1">
    <w:name w:val="WW8Num97z1"/>
    <w:rPr>
      <w:rFonts w:ascii="Courier New" w:hAnsi="Courier New" w:cs="Courier New" w:hint="default"/>
    </w:rPr>
  </w:style>
  <w:style w:type="character" w:customStyle="1" w:styleId="WW8Num97z2">
    <w:name w:val="WW8Num97z2"/>
    <w:rPr>
      <w:rFonts w:ascii="Wingdings" w:hAnsi="Wingdings" w:cs="Wingdings" w:hint="default"/>
    </w:rPr>
  </w:style>
  <w:style w:type="character" w:customStyle="1" w:styleId="WW8Num98z0">
    <w:name w:val="WW8Num98z0"/>
    <w:rPr>
      <w:rFonts w:ascii="Courier New" w:hAnsi="Courier New" w:cs="Courier New" w:hint="default"/>
    </w:rPr>
  </w:style>
  <w:style w:type="character" w:customStyle="1" w:styleId="WW8Num98z2">
    <w:name w:val="WW8Num98z2"/>
    <w:rPr>
      <w:rFonts w:ascii="Wingdings" w:hAnsi="Wingdings" w:cs="Wingdings" w:hint="default"/>
    </w:rPr>
  </w:style>
  <w:style w:type="character" w:customStyle="1" w:styleId="WW8Num98z3">
    <w:name w:val="WW8Num98z3"/>
    <w:rPr>
      <w:rFonts w:ascii="Symbol" w:hAnsi="Symbol" w:cs="Symbol" w:hint="default"/>
    </w:rPr>
  </w:style>
  <w:style w:type="character" w:customStyle="1" w:styleId="WW8Num99z0">
    <w:name w:val="WW8Num99z0"/>
    <w:rPr>
      <w:rFonts w:ascii="Courier New" w:hAnsi="Courier New" w:cs="Courier New" w:hint="default"/>
    </w:rPr>
  </w:style>
  <w:style w:type="character" w:customStyle="1" w:styleId="WW8Num99z2">
    <w:name w:val="WW8Num99z2"/>
    <w:rPr>
      <w:rFonts w:ascii="Wingdings" w:hAnsi="Wingdings" w:cs="Wingdings" w:hint="default"/>
    </w:rPr>
  </w:style>
  <w:style w:type="character" w:customStyle="1" w:styleId="WW8Num99z3">
    <w:name w:val="WW8Num99z3"/>
    <w:rPr>
      <w:rFonts w:ascii="Symbol" w:hAnsi="Symbol" w:cs="Symbol" w:hint="default"/>
    </w:rPr>
  </w:style>
  <w:style w:type="character" w:customStyle="1" w:styleId="WW8Num100z0">
    <w:name w:val="WW8Num100z0"/>
    <w:rPr>
      <w:rFonts w:ascii="Symbol" w:hAnsi="Symbol" w:cs="Symbol" w:hint="default"/>
      <w:color w:val="0070C0"/>
      <w:sz w:val="18"/>
    </w:rPr>
  </w:style>
  <w:style w:type="character" w:customStyle="1" w:styleId="WW8Num100z1">
    <w:name w:val="WW8Num100z1"/>
    <w:rPr>
      <w:rFonts w:ascii="Courier New" w:hAnsi="Courier New" w:cs="Courier New" w:hint="default"/>
    </w:rPr>
  </w:style>
  <w:style w:type="character" w:customStyle="1" w:styleId="WW8Num100z2">
    <w:name w:val="WW8Num100z2"/>
    <w:rPr>
      <w:rFonts w:ascii="Wingdings" w:hAnsi="Wingdings" w:cs="Wingdings" w:hint="default"/>
    </w:rPr>
  </w:style>
  <w:style w:type="character" w:customStyle="1" w:styleId="WW8Num100z3">
    <w:name w:val="WW8Num100z3"/>
    <w:rPr>
      <w:rFonts w:ascii="Symbol" w:hAnsi="Symbol" w:cs="Symbol" w:hint="default"/>
    </w:rPr>
  </w:style>
  <w:style w:type="character" w:customStyle="1" w:styleId="WW8Num101z0">
    <w:name w:val="WW8Num101z0"/>
    <w:rPr>
      <w:rFonts w:ascii="Courier New" w:hAnsi="Courier New" w:cs="Courier New" w:hint="default"/>
    </w:rPr>
  </w:style>
  <w:style w:type="character" w:customStyle="1" w:styleId="WW8Num101z2">
    <w:name w:val="WW8Num101z2"/>
    <w:rPr>
      <w:rFonts w:ascii="Wingdings" w:hAnsi="Wingdings" w:cs="Wingdings" w:hint="default"/>
    </w:rPr>
  </w:style>
  <w:style w:type="character" w:customStyle="1" w:styleId="WW8Num101z3">
    <w:name w:val="WW8Num101z3"/>
    <w:rPr>
      <w:rFonts w:ascii="Symbol" w:hAnsi="Symbol" w:cs="Symbol" w:hint="default"/>
    </w:rPr>
  </w:style>
  <w:style w:type="character" w:customStyle="1" w:styleId="WW8Num102z0">
    <w:name w:val="WW8Num102z0"/>
    <w:rPr>
      <w:rFonts w:ascii="Tahoma" w:hAnsi="Tahoma" w:cs="Times New Roman" w:hint="default"/>
      <w:sz w:val="20"/>
    </w:rPr>
  </w:style>
  <w:style w:type="character" w:customStyle="1" w:styleId="WW8Num102z1">
    <w:name w:val="WW8Num102z1"/>
    <w:rPr>
      <w:rFonts w:cs="Times New Roman" w:hint="default"/>
    </w:rPr>
  </w:style>
  <w:style w:type="character" w:customStyle="1" w:styleId="WW8Num102z2">
    <w:name w:val="WW8Num102z2"/>
    <w:rPr>
      <w:rFonts w:cs="Times New Roman"/>
    </w:rPr>
  </w:style>
  <w:style w:type="character" w:customStyle="1" w:styleId="WW8Num103z0">
    <w:name w:val="WW8Num103z0"/>
    <w:rPr>
      <w:rFonts w:ascii="Sylfaen" w:hAnsi="Sylfaen" w:cs="Sylfaen" w:hint="default"/>
      <w:b/>
      <w:i w:val="0"/>
      <w:color w:val="99CC00"/>
      <w:sz w:val="22"/>
    </w:rPr>
  </w:style>
  <w:style w:type="character" w:customStyle="1" w:styleId="WW8Num103z1">
    <w:name w:val="WW8Num103z1"/>
    <w:rPr>
      <w:rFonts w:ascii="Courier New" w:hAnsi="Courier New" w:cs="Courier New" w:hint="default"/>
    </w:rPr>
  </w:style>
  <w:style w:type="character" w:customStyle="1" w:styleId="WW8Num103z2">
    <w:name w:val="WW8Num103z2"/>
    <w:rPr>
      <w:rFonts w:ascii="Wingdings" w:hAnsi="Wingdings" w:cs="Wingdings" w:hint="default"/>
    </w:rPr>
  </w:style>
  <w:style w:type="character" w:customStyle="1" w:styleId="WW8Num103z3">
    <w:name w:val="WW8Num103z3"/>
    <w:rPr>
      <w:rFonts w:ascii="Symbol" w:hAnsi="Symbol" w:cs="Symbol" w:hint="default"/>
    </w:rPr>
  </w:style>
  <w:style w:type="character" w:customStyle="1" w:styleId="WW8Num104z0">
    <w:name w:val="WW8Num104z0"/>
    <w:rPr>
      <w:rFonts w:ascii="Courier New" w:hAnsi="Courier New" w:cs="Courier New" w:hint="default"/>
    </w:rPr>
  </w:style>
  <w:style w:type="character" w:customStyle="1" w:styleId="WW8Num104z2">
    <w:name w:val="WW8Num104z2"/>
    <w:rPr>
      <w:rFonts w:ascii="Wingdings" w:hAnsi="Wingdings" w:cs="Wingdings" w:hint="default"/>
    </w:rPr>
  </w:style>
  <w:style w:type="character" w:customStyle="1" w:styleId="WW8Num104z3">
    <w:name w:val="WW8Num104z3"/>
    <w:rPr>
      <w:rFonts w:ascii="Symbol" w:hAnsi="Symbol" w:cs="Symbol" w:hint="default"/>
    </w:rPr>
  </w:style>
  <w:style w:type="character" w:customStyle="1" w:styleId="Policepardfaut1">
    <w:name w:val="Police par défaut1"/>
  </w:style>
  <w:style w:type="character" w:customStyle="1" w:styleId="Titre1Car">
    <w:name w:val="Titre 1 Car"/>
    <w:rPr>
      <w:rFonts w:ascii="Century Gothic" w:hAnsi="Century Gothic" w:cs="Arial"/>
      <w:b/>
      <w:bCs/>
      <w:color w:val="009EE0"/>
      <w:kern w:val="1"/>
      <w:sz w:val="40"/>
      <w:szCs w:val="40"/>
      <w:lang w:val="fr-FR" w:bidi="ar-SA"/>
    </w:rPr>
  </w:style>
  <w:style w:type="character" w:customStyle="1" w:styleId="Titre2Car">
    <w:name w:val="Titre 2 Car"/>
    <w:rPr>
      <w:rFonts w:ascii="Century Gothic" w:hAnsi="Century Gothic" w:cs="Arial"/>
      <w:b/>
      <w:iCs/>
      <w:color w:val="404040"/>
      <w:kern w:val="1"/>
      <w:sz w:val="32"/>
      <w:szCs w:val="28"/>
      <w:lang w:val="fr-FR" w:bidi="ar-SA"/>
    </w:rPr>
  </w:style>
  <w:style w:type="character" w:customStyle="1" w:styleId="Titre3Car">
    <w:name w:val="Titre 3 Car"/>
    <w:rPr>
      <w:rFonts w:ascii="Century Gothic" w:hAnsi="Century Gothic" w:cs="Arial"/>
      <w:b/>
      <w:bCs/>
      <w:iCs/>
      <w:color w:val="404040"/>
      <w:kern w:val="1"/>
      <w:sz w:val="24"/>
      <w:szCs w:val="26"/>
      <w:lang w:val="fr-FR" w:bidi="ar-SA"/>
    </w:rPr>
  </w:style>
  <w:style w:type="character" w:customStyle="1" w:styleId="Titre4Car">
    <w:name w:val="Titre 4 Car"/>
    <w:rPr>
      <w:rFonts w:ascii="Century Gothic" w:hAnsi="Century Gothic" w:cs="Arial"/>
      <w:b/>
      <w:iCs/>
      <w:color w:val="404040"/>
      <w:kern w:val="1"/>
      <w:sz w:val="24"/>
      <w:szCs w:val="28"/>
      <w:lang w:val="fr-FR" w:bidi="ar-SA"/>
    </w:rPr>
  </w:style>
  <w:style w:type="character" w:customStyle="1" w:styleId="Titre5Car">
    <w:name w:val="Titre 5 Car"/>
    <w:rPr>
      <w:rFonts w:ascii="Century Gothic" w:hAnsi="Century Gothic" w:cs="Century Gothic"/>
      <w:b/>
      <w:bCs/>
      <w:iCs/>
      <w:sz w:val="22"/>
      <w:szCs w:val="26"/>
      <w:lang w:val="fr-FR" w:bidi="ar-SA"/>
    </w:rPr>
  </w:style>
  <w:style w:type="character" w:customStyle="1" w:styleId="Titre6Car">
    <w:name w:val="Titre 6 Car"/>
    <w:rPr>
      <w:rFonts w:ascii="Century Gothic" w:hAnsi="Century Gothic" w:cs="Century Gothic"/>
      <w:b/>
      <w:iCs/>
      <w:sz w:val="22"/>
      <w:szCs w:val="22"/>
      <w:lang w:val="fr-FR" w:bidi="ar-SA"/>
    </w:rPr>
  </w:style>
  <w:style w:type="character" w:customStyle="1" w:styleId="Titre7Car">
    <w:name w:val="Titre 7 Car"/>
    <w:rPr>
      <w:rFonts w:ascii="Century Gothic" w:hAnsi="Century Gothic" w:cs="Century Gothic"/>
      <w:b/>
      <w:bCs/>
      <w:iCs/>
      <w:sz w:val="22"/>
      <w:szCs w:val="26"/>
      <w:lang w:val="fr-FR" w:bidi="ar-SA"/>
    </w:rPr>
  </w:style>
  <w:style w:type="character" w:customStyle="1" w:styleId="Titre8Car">
    <w:name w:val="Titre 8 Car"/>
    <w:rPr>
      <w:rFonts w:ascii="Century Gothic" w:hAnsi="Century Gothic" w:cs="Century Gothic"/>
      <w:b/>
      <w:bCs/>
      <w:sz w:val="22"/>
      <w:szCs w:val="26"/>
      <w:lang w:val="fr-FR" w:bidi="ar-SA"/>
    </w:rPr>
  </w:style>
  <w:style w:type="character" w:customStyle="1" w:styleId="Titre9Car">
    <w:name w:val="Titre 9 Car"/>
    <w:rPr>
      <w:rFonts w:ascii="Century Gothic" w:hAnsi="Century Gothic" w:cs="Century Gothic"/>
      <w:b/>
      <w:bCs/>
      <w:iCs/>
      <w:sz w:val="22"/>
      <w:szCs w:val="26"/>
      <w:lang w:val="fr-FR" w:bidi="ar-SA"/>
    </w:rPr>
  </w:style>
  <w:style w:type="character" w:customStyle="1" w:styleId="PieddepageCar">
    <w:name w:val="Pied de page Car"/>
    <w:rPr>
      <w:rFonts w:ascii="Tahoma" w:hAnsi="Tahoma" w:cs="Times New Roman"/>
      <w:lang w:val="x-none"/>
    </w:rPr>
  </w:style>
  <w:style w:type="character" w:customStyle="1" w:styleId="En-tteCar">
    <w:name w:val="En-tête Car"/>
    <w:rPr>
      <w:rFonts w:ascii="Tahoma" w:hAnsi="Tahoma" w:cs="Times New Roman"/>
      <w:lang w:val="x-none"/>
    </w:rPr>
  </w:style>
  <w:style w:type="character" w:styleId="Numrodepage">
    <w:name w:val="page number"/>
    <w:rPr>
      <w:rFonts w:cs="Times New Roman"/>
    </w:rPr>
  </w:style>
  <w:style w:type="character" w:customStyle="1" w:styleId="QuoteChar">
    <w:name w:val="Quote Char"/>
    <w:rPr>
      <w:rFonts w:ascii="Tahoma" w:hAnsi="Tahoma" w:cs="Times New Roman"/>
      <w:i/>
      <w:iCs/>
      <w:color w:val="000000"/>
      <w:lang w:val="x-none"/>
    </w:rPr>
  </w:style>
  <w:style w:type="character" w:styleId="Lienhypertexte">
    <w:name w:val="Hyperlink"/>
    <w:rPr>
      <w:rFonts w:cs="Times New Roman"/>
      <w:color w:val="0000FF"/>
      <w:u w:val="single"/>
    </w:rPr>
  </w:style>
  <w:style w:type="character" w:customStyle="1" w:styleId="BodyTextSCCChar">
    <w:name w:val="Body Text SCC Char"/>
    <w:rPr>
      <w:rFonts w:ascii="Tahoma" w:hAnsi="Tahoma" w:cs="Times New Roman"/>
      <w:lang w:val="en-GB" w:bidi="ar-SA"/>
    </w:rPr>
  </w:style>
  <w:style w:type="character" w:customStyle="1" w:styleId="CustBullet2CharChar">
    <w:name w:val="Cust Bullet 2 Char Char"/>
    <w:rPr>
      <w:rFonts w:ascii="Tahoma" w:hAnsi="Tahoma" w:cs="Tahoma"/>
      <w:color w:val="808080"/>
      <w:lang w:val="en-GB" w:bidi="ar-SA"/>
    </w:rPr>
  </w:style>
  <w:style w:type="character" w:customStyle="1" w:styleId="Bullet1Char">
    <w:name w:val="Bullet 1 Char"/>
    <w:rPr>
      <w:rFonts w:ascii="Tahoma" w:hAnsi="Tahoma" w:cs="Tahoma"/>
      <w:lang w:val="en-GB" w:bidi="ar-SA"/>
    </w:rPr>
  </w:style>
  <w:style w:type="character" w:customStyle="1" w:styleId="TitreparagrapheCar">
    <w:name w:val="Titre paragraphe Car"/>
    <w:rPr>
      <w:rFonts w:ascii="Tahoma" w:hAnsi="Tahoma" w:cs="Tahoma"/>
      <w:b/>
      <w:color w:val="808080"/>
      <w:szCs w:val="22"/>
      <w:u w:val="single"/>
      <w:lang w:val="fr-FR" w:bidi="en-US"/>
    </w:rPr>
  </w:style>
  <w:style w:type="character" w:styleId="lev">
    <w:name w:val="Strong"/>
    <w:qFormat/>
    <w:rPr>
      <w:b/>
      <w:bCs/>
    </w:rPr>
  </w:style>
  <w:style w:type="character" w:customStyle="1" w:styleId="Sous-titreCar">
    <w:name w:val="Sous-titre Car"/>
    <w:rPr>
      <w:rFonts w:ascii="Cambria" w:eastAsia="Times New Roman" w:hAnsi="Cambria" w:cs="Times New Roman"/>
      <w:sz w:val="24"/>
      <w:szCs w:val="24"/>
    </w:rPr>
  </w:style>
  <w:style w:type="character" w:styleId="Emphaseintense">
    <w:name w:val="Intense Emphasis"/>
    <w:qFormat/>
    <w:rPr>
      <w:b/>
      <w:bCs/>
      <w:i/>
      <w:iCs/>
      <w:color w:val="4F81BD"/>
    </w:rPr>
  </w:style>
  <w:style w:type="character" w:styleId="Rfrenceple">
    <w:name w:val="Subtle Reference"/>
    <w:qFormat/>
    <w:rPr>
      <w:smallCaps/>
      <w:color w:val="C0504D"/>
      <w:u w:val="single"/>
    </w:rPr>
  </w:style>
  <w:style w:type="character" w:customStyle="1" w:styleId="CitationintenseCar">
    <w:name w:val="Citation intense Car"/>
    <w:rPr>
      <w:rFonts w:ascii="Century Gothic" w:hAnsi="Century Gothic" w:cs="Century Gothic"/>
      <w:b/>
      <w:bCs/>
      <w:i/>
      <w:iCs/>
      <w:color w:val="4F81BD"/>
      <w:sz w:val="22"/>
    </w:rPr>
  </w:style>
  <w:style w:type="character" w:styleId="Titredulivre">
    <w:name w:val="Book Title"/>
    <w:qFormat/>
    <w:rPr>
      <w:b/>
      <w:bCs/>
      <w:smallCaps/>
      <w:spacing w:val="5"/>
    </w:rPr>
  </w:style>
  <w:style w:type="character" w:styleId="Rfrenceintense">
    <w:name w:val="Intense Reference"/>
    <w:qFormat/>
    <w:rPr>
      <w:b/>
      <w:bCs/>
      <w:smallCaps/>
      <w:color w:val="C0504D"/>
      <w:spacing w:val="5"/>
      <w:u w:val="single"/>
    </w:rPr>
  </w:style>
  <w:style w:type="character" w:customStyle="1" w:styleId="TitreCar">
    <w:name w:val="Titre Car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styleId="Emphaseple">
    <w:name w:val="Subtle Emphasis"/>
    <w:qFormat/>
    <w:rPr>
      <w:i/>
      <w:iCs/>
      <w:color w:val="404040"/>
    </w:rPr>
  </w:style>
  <w:style w:type="character" w:customStyle="1" w:styleId="CitationCar">
    <w:name w:val="Citation Car"/>
    <w:rPr>
      <w:rFonts w:ascii="Century Gothic" w:hAnsi="Century Gothic" w:cs="Century Gothic"/>
      <w:i/>
      <w:iCs/>
      <w:color w:val="404040"/>
      <w:sz w:val="22"/>
    </w:rPr>
  </w:style>
  <w:style w:type="character" w:customStyle="1" w:styleId="SansinterligneCar">
    <w:name w:val="Sans interligne Car"/>
    <w:rPr>
      <w:rFonts w:ascii="Calibri" w:hAnsi="Calibri" w:cs="Calibri"/>
      <w:sz w:val="22"/>
      <w:szCs w:val="22"/>
    </w:rPr>
  </w:style>
  <w:style w:type="character" w:customStyle="1" w:styleId="WW8Dropcap0">
    <w:name w:val="WW8Dropcap0"/>
    <w:rPr>
      <w:sz w:val="99"/>
    </w:rPr>
  </w:style>
  <w:style w:type="character" w:customStyle="1" w:styleId="WW8Dropcap01">
    <w:name w:val="WW8Dropcap01"/>
  </w:style>
  <w:style w:type="character" w:customStyle="1" w:styleId="xbe">
    <w:name w:val="_xbe"/>
  </w:style>
  <w:style w:type="character" w:customStyle="1" w:styleId="sep-text">
    <w:name w:val="sep-text"/>
  </w:style>
  <w:style w:type="character" w:customStyle="1" w:styleId="WW-WW8Dropcap0">
    <w:name w:val="WW-WW8Dropcap0"/>
  </w:style>
  <w:style w:type="character" w:customStyle="1" w:styleId="PrformatHTMLCar">
    <w:name w:val="Préformaté HTML Car"/>
    <w:rPr>
      <w:rFonts w:ascii="Courier New" w:hAnsi="Courier New" w:cs="Courier New"/>
    </w:rPr>
  </w:style>
  <w:style w:type="character" w:styleId="Accentuation">
    <w:name w:val="Emphasis"/>
    <w:qFormat/>
    <w:rPr>
      <w:i/>
      <w:iCs/>
    </w:rPr>
  </w:style>
  <w:style w:type="character" w:customStyle="1" w:styleId="WW-WW8Dropcap01">
    <w:name w:val="WW-WW8Dropcap01"/>
  </w:style>
  <w:style w:type="character" w:customStyle="1" w:styleId="tgc">
    <w:name w:val="_tgc"/>
  </w:style>
  <w:style w:type="character" w:customStyle="1" w:styleId="NotedefinCar">
    <w:name w:val="Note de fin Car"/>
    <w:rPr>
      <w:rFonts w:ascii="Century Gothic" w:hAnsi="Century Gothic" w:cs="Century Gothic"/>
    </w:rPr>
  </w:style>
  <w:style w:type="character" w:customStyle="1" w:styleId="Caractresdenotedefin">
    <w:name w:val="Caractères de note de fin"/>
    <w:rPr>
      <w:vertAlign w:val="superscript"/>
    </w:rPr>
  </w:style>
  <w:style w:type="character" w:customStyle="1" w:styleId="NotedebasdepageCar">
    <w:name w:val="Note de bas de page Car"/>
    <w:rPr>
      <w:rFonts w:ascii="Century Gothic" w:hAnsi="Century Gothic" w:cs="Century Gothic"/>
    </w:rPr>
  </w:style>
  <w:style w:type="character" w:customStyle="1" w:styleId="Caractresdenotedebasdepage">
    <w:name w:val="Caractères de note de bas de page"/>
    <w:rPr>
      <w:vertAlign w:val="superscript"/>
    </w:rPr>
  </w:style>
  <w:style w:type="character" w:styleId="CodeHTML">
    <w:name w:val="HTML Code"/>
    <w:rPr>
      <w:rFonts w:ascii="Courier New" w:eastAsia="Times New Roman" w:hAnsi="Courier New" w:cs="Courier New"/>
      <w:sz w:val="20"/>
      <w:szCs w:val="20"/>
    </w:rPr>
  </w:style>
  <w:style w:type="character" w:customStyle="1" w:styleId="Sautdindex">
    <w:name w:val="Saut d'index"/>
  </w:style>
  <w:style w:type="paragraph" w:customStyle="1" w:styleId="Titre60">
    <w:name w:val="Titre6"/>
    <w:basedOn w:val="Normal"/>
    <w:next w:val="Corpsdetexte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Corpsdetexte">
    <w:name w:val="Body Text"/>
    <w:basedOn w:val="Normal"/>
    <w:link w:val="CorpsdetexteCar"/>
    <w:pPr>
      <w:spacing w:after="140" w:line="288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ucida Sans"/>
    </w:rPr>
  </w:style>
  <w:style w:type="paragraph" w:customStyle="1" w:styleId="BodyTextSCC">
    <w:name w:val="Body Text SCC"/>
    <w:basedOn w:val="Normal"/>
  </w:style>
  <w:style w:type="paragraph" w:customStyle="1" w:styleId="Titre50">
    <w:name w:val="Titre5"/>
    <w:basedOn w:val="Normal"/>
    <w:next w:val="Corpsdetexte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customStyle="1" w:styleId="Titre40">
    <w:name w:val="Titre4"/>
    <w:basedOn w:val="Normal"/>
    <w:next w:val="Corpsdetex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Titre20">
    <w:name w:val="Titre2"/>
    <w:basedOn w:val="Normal"/>
    <w:next w:val="Corpsdetexte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itre10">
    <w:name w:val="Titre1"/>
    <w:basedOn w:val="Normal"/>
    <w:next w:val="Normal"/>
    <w:pPr>
      <w:spacing w:before="240" w:after="60"/>
      <w:jc w:val="center"/>
    </w:pPr>
    <w:rPr>
      <w:rFonts w:ascii="Cambria" w:hAnsi="Cambria" w:cs="Times New Roman"/>
      <w:b/>
      <w:bCs/>
      <w:kern w:val="1"/>
      <w:sz w:val="32"/>
      <w:szCs w:val="32"/>
    </w:rPr>
  </w:style>
  <w:style w:type="paragraph" w:styleId="TM1">
    <w:name w:val="toc 1"/>
    <w:basedOn w:val="BodyTextSCC"/>
    <w:next w:val="Normal"/>
    <w:pPr>
      <w:tabs>
        <w:tab w:val="right" w:leader="dot" w:pos="8640"/>
      </w:tabs>
      <w:spacing w:before="120" w:after="120"/>
    </w:pPr>
    <w:rPr>
      <w:b/>
      <w:sz w:val="24"/>
      <w:szCs w:val="24"/>
    </w:rPr>
  </w:style>
  <w:style w:type="paragraph" w:styleId="TM2">
    <w:name w:val="toc 2"/>
    <w:basedOn w:val="BodyTextSCC"/>
    <w:next w:val="Normal"/>
    <w:pPr>
      <w:tabs>
        <w:tab w:val="right" w:leader="dot" w:pos="8640"/>
      </w:tabs>
      <w:ind w:left="245"/>
    </w:pPr>
    <w:rPr>
      <w:szCs w:val="24"/>
    </w:rPr>
  </w:style>
  <w:style w:type="paragraph" w:styleId="TM3">
    <w:name w:val="toc 3"/>
    <w:basedOn w:val="Normal"/>
    <w:next w:val="Normal"/>
    <w:pPr>
      <w:tabs>
        <w:tab w:val="right" w:leader="dot" w:pos="8640"/>
      </w:tabs>
      <w:ind w:left="720"/>
    </w:pPr>
    <w:rPr>
      <w:szCs w:val="24"/>
    </w:rPr>
  </w:style>
  <w:style w:type="paragraph" w:styleId="Pieddepage">
    <w:name w:val="footer"/>
    <w:basedOn w:val="Normal"/>
    <w:pPr>
      <w:tabs>
        <w:tab w:val="center" w:pos="4153"/>
        <w:tab w:val="right" w:pos="8306"/>
      </w:tabs>
    </w:pPr>
    <w:rPr>
      <w:sz w:val="16"/>
    </w:rPr>
  </w:style>
  <w:style w:type="paragraph" w:styleId="En-tte">
    <w:name w:val="header"/>
    <w:basedOn w:val="Normal"/>
    <w:pPr>
      <w:tabs>
        <w:tab w:val="center" w:pos="4153"/>
        <w:tab w:val="right" w:pos="8306"/>
      </w:tabs>
      <w:spacing w:after="60" w:line="220" w:lineRule="atLeast"/>
    </w:pPr>
  </w:style>
  <w:style w:type="paragraph" w:customStyle="1" w:styleId="Bullet1">
    <w:name w:val="Bullet 1"/>
    <w:pPr>
      <w:numPr>
        <w:numId w:val="6"/>
      </w:numPr>
      <w:tabs>
        <w:tab w:val="left" w:pos="720"/>
      </w:tabs>
      <w:suppressAutoHyphens/>
      <w:spacing w:after="120" w:line="260" w:lineRule="atLeast"/>
      <w:jc w:val="both"/>
    </w:pPr>
    <w:rPr>
      <w:rFonts w:ascii="Tahoma" w:hAnsi="Tahoma" w:cs="Tahoma"/>
      <w:lang w:val="en-GB" w:eastAsia="zh-CN"/>
    </w:rPr>
  </w:style>
  <w:style w:type="paragraph" w:customStyle="1" w:styleId="CustBullet2">
    <w:name w:val="Cust Bullet 2"/>
    <w:pPr>
      <w:numPr>
        <w:numId w:val="3"/>
      </w:numPr>
      <w:tabs>
        <w:tab w:val="left" w:pos="-1979"/>
        <w:tab w:val="left" w:pos="1077"/>
      </w:tabs>
      <w:suppressAutoHyphens/>
      <w:spacing w:after="120" w:line="260" w:lineRule="atLeast"/>
    </w:pPr>
    <w:rPr>
      <w:rFonts w:ascii="Tahoma" w:hAnsi="Tahoma" w:cs="Tahoma"/>
      <w:color w:val="808080"/>
      <w:lang w:val="en-GB" w:eastAsia="zh-CN"/>
    </w:rPr>
  </w:style>
  <w:style w:type="paragraph" w:customStyle="1" w:styleId="Quote">
    <w:name w:val="Quote"/>
    <w:basedOn w:val="BodyTextSCC"/>
    <w:next w:val="BodyTextSCC"/>
    <w:rPr>
      <w:i/>
    </w:rPr>
  </w:style>
  <w:style w:type="paragraph" w:customStyle="1" w:styleId="CustQuestion">
    <w:name w:val="Cust Question"/>
    <w:basedOn w:val="Normal"/>
    <w:rPr>
      <w:color w:val="808080"/>
    </w:rPr>
  </w:style>
  <w:style w:type="paragraph" w:customStyle="1" w:styleId="Bullet2">
    <w:name w:val="Bullet 2"/>
    <w:pPr>
      <w:numPr>
        <w:numId w:val="10"/>
      </w:numPr>
      <w:tabs>
        <w:tab w:val="left" w:pos="1080"/>
      </w:tabs>
      <w:suppressAutoHyphens/>
      <w:spacing w:after="120" w:line="260" w:lineRule="atLeast"/>
      <w:ind w:left="1094" w:hanging="357"/>
    </w:pPr>
    <w:rPr>
      <w:rFonts w:ascii="Tahoma" w:hAnsi="Tahoma" w:cs="Tahoma"/>
      <w:lang w:val="en-GB" w:eastAsia="zh-CN"/>
    </w:rPr>
  </w:style>
  <w:style w:type="paragraph" w:customStyle="1" w:styleId="Numberedbullet2">
    <w:name w:val="Numbered bullet 2"/>
    <w:basedOn w:val="Normal"/>
    <w:pPr>
      <w:numPr>
        <w:numId w:val="4"/>
      </w:numPr>
      <w:tabs>
        <w:tab w:val="left" w:pos="-1979"/>
        <w:tab w:val="left" w:pos="1077"/>
      </w:tabs>
      <w:spacing w:after="120"/>
    </w:pPr>
  </w:style>
  <w:style w:type="paragraph" w:customStyle="1" w:styleId="ContentsHeading">
    <w:name w:val="Contents Heading"/>
    <w:next w:val="Normal"/>
    <w:pPr>
      <w:pageBreakBefore/>
      <w:widowControl w:val="0"/>
      <w:pBdr>
        <w:top w:val="none" w:sz="0" w:space="0" w:color="000000"/>
        <w:left w:val="none" w:sz="0" w:space="0" w:color="000000"/>
        <w:bottom w:val="single" w:sz="8" w:space="1" w:color="000000"/>
        <w:right w:val="none" w:sz="0" w:space="0" w:color="000000"/>
      </w:pBdr>
      <w:suppressAutoHyphens/>
      <w:spacing w:before="60" w:after="60"/>
    </w:pPr>
    <w:rPr>
      <w:rFonts w:ascii="Arial Black" w:hAnsi="Arial Black" w:cs="Arial"/>
      <w:b/>
      <w:bCs/>
      <w:kern w:val="1"/>
      <w:sz w:val="44"/>
      <w:szCs w:val="44"/>
      <w:lang w:val="en-GB" w:eastAsia="zh-CN"/>
    </w:rPr>
  </w:style>
  <w:style w:type="paragraph" w:customStyle="1" w:styleId="TableHead">
    <w:name w:val="Table Head"/>
    <w:basedOn w:val="Normal"/>
    <w:pPr>
      <w:keepNext/>
      <w:spacing w:before="40" w:after="20" w:line="220" w:lineRule="atLeast"/>
      <w:ind w:left="74"/>
    </w:pPr>
    <w:rPr>
      <w:b/>
    </w:rPr>
  </w:style>
  <w:style w:type="paragraph" w:customStyle="1" w:styleId="TableBody">
    <w:name w:val="Table Body"/>
    <w:basedOn w:val="Normal"/>
    <w:pPr>
      <w:spacing w:before="40" w:after="20" w:line="220" w:lineRule="atLeast"/>
      <w:ind w:left="74"/>
    </w:pPr>
  </w:style>
  <w:style w:type="paragraph" w:customStyle="1" w:styleId="ForewordHeading">
    <w:name w:val="Foreword Heading"/>
    <w:basedOn w:val="Normal"/>
    <w:pPr>
      <w:keepNext/>
      <w:spacing w:before="240" w:after="60"/>
      <w:ind w:left="720" w:hanging="720"/>
    </w:pPr>
    <w:rPr>
      <w:rFonts w:ascii="Arial Bold" w:hAnsi="Arial Bold" w:cs="Arial Bold"/>
      <w:b/>
      <w:sz w:val="28"/>
      <w:szCs w:val="24"/>
    </w:rPr>
  </w:style>
  <w:style w:type="paragraph" w:customStyle="1" w:styleId="CustBullet1">
    <w:name w:val="Cust Bullet 1"/>
    <w:basedOn w:val="CustQuestion"/>
    <w:pPr>
      <w:numPr>
        <w:numId w:val="8"/>
      </w:numPr>
      <w:spacing w:after="120"/>
    </w:pPr>
  </w:style>
  <w:style w:type="paragraph" w:customStyle="1" w:styleId="CustTableBody">
    <w:name w:val="Cust Table Body"/>
    <w:basedOn w:val="TableBody"/>
    <w:rPr>
      <w:color w:val="808080"/>
    </w:rPr>
  </w:style>
  <w:style w:type="paragraph" w:customStyle="1" w:styleId="CustTableHead">
    <w:name w:val="Cust Table Head"/>
    <w:basedOn w:val="TableHead"/>
    <w:next w:val="CustTableBody"/>
    <w:rPr>
      <w:lang w:val="en-US"/>
    </w:rPr>
  </w:style>
  <w:style w:type="paragraph" w:customStyle="1" w:styleId="TableBullet">
    <w:name w:val="Table Bullet"/>
    <w:basedOn w:val="TableBody"/>
    <w:pPr>
      <w:numPr>
        <w:numId w:val="2"/>
      </w:numPr>
      <w:spacing w:before="20" w:line="200" w:lineRule="exact"/>
    </w:pPr>
    <w:rPr>
      <w:lang w:val="en-US"/>
    </w:rPr>
  </w:style>
  <w:style w:type="paragraph" w:customStyle="1" w:styleId="CustTableBullet">
    <w:name w:val="Cust Table Bullet"/>
    <w:basedOn w:val="CustTableBody"/>
    <w:pPr>
      <w:numPr>
        <w:numId w:val="5"/>
      </w:numPr>
      <w:spacing w:before="20" w:line="200" w:lineRule="exact"/>
      <w:ind w:left="340" w:hanging="340"/>
    </w:pPr>
  </w:style>
  <w:style w:type="paragraph" w:customStyle="1" w:styleId="TableSideHeading">
    <w:name w:val="Table Side Heading"/>
    <w:basedOn w:val="TableBody"/>
    <w:rPr>
      <w:b/>
    </w:rPr>
  </w:style>
  <w:style w:type="paragraph" w:customStyle="1" w:styleId="Numberedbullet1">
    <w:name w:val="Numbered bullet 1"/>
    <w:basedOn w:val="Normal"/>
    <w:pPr>
      <w:numPr>
        <w:numId w:val="9"/>
      </w:numPr>
      <w:spacing w:after="120"/>
    </w:pPr>
    <w:rPr>
      <w:kern w:val="1"/>
    </w:rPr>
  </w:style>
  <w:style w:type="paragraph" w:customStyle="1" w:styleId="Tablehead0">
    <w:name w:val="Table_head"/>
    <w:basedOn w:val="Normal"/>
    <w:pPr>
      <w:keepNext/>
      <w:spacing w:before="40" w:after="20" w:line="220" w:lineRule="atLeast"/>
      <w:ind w:left="74"/>
    </w:pPr>
    <w:rPr>
      <w:b/>
    </w:rPr>
  </w:style>
  <w:style w:type="paragraph" w:customStyle="1" w:styleId="Tablebody0">
    <w:name w:val="Table_body"/>
    <w:basedOn w:val="Normal"/>
    <w:pPr>
      <w:keepNext/>
      <w:spacing w:before="40" w:after="20" w:line="220" w:lineRule="atLeast"/>
      <w:ind w:left="74"/>
    </w:pPr>
  </w:style>
  <w:style w:type="paragraph" w:customStyle="1" w:styleId="CarCarCar">
    <w:name w:val="Car Car Car"/>
    <w:basedOn w:val="Normal"/>
    <w:pPr>
      <w:spacing w:after="160" w:line="240" w:lineRule="exact"/>
    </w:pPr>
    <w:rPr>
      <w:rFonts w:ascii="Verdana" w:hAnsi="Verdana" w:cs="Verdana"/>
      <w:lang w:val="en-US"/>
    </w:rPr>
  </w:style>
  <w:style w:type="paragraph" w:customStyle="1" w:styleId="disclaimer">
    <w:name w:val="disclaimer"/>
    <w:basedOn w:val="BodyTextSCC"/>
    <w:rPr>
      <w:color w:val="000000"/>
      <w:sz w:val="16"/>
    </w:rPr>
  </w:style>
  <w:style w:type="paragraph" w:styleId="Textedebulles">
    <w:name w:val="Balloon Text"/>
    <w:basedOn w:val="Normal"/>
    <w:rPr>
      <w:rFonts w:cs="Tahoma"/>
      <w:sz w:val="16"/>
      <w:szCs w:val="16"/>
    </w:rPr>
  </w:style>
  <w:style w:type="paragraph" w:customStyle="1" w:styleId="DtailMission">
    <w:name w:val="Détail Mission"/>
    <w:basedOn w:val="Normal"/>
    <w:pPr>
      <w:spacing w:line="240" w:lineRule="auto"/>
      <w:ind w:left="964" w:hanging="284"/>
      <w:jc w:val="left"/>
    </w:pPr>
    <w:rPr>
      <w:rFonts w:ascii="Times New Roman" w:hAnsi="Times New Roman" w:cs="Times New Roman"/>
      <w:sz w:val="24"/>
    </w:rPr>
  </w:style>
  <w:style w:type="paragraph" w:customStyle="1" w:styleId="FRdtailrubrique">
    <w:name w:val="FR détail rubrique"/>
    <w:basedOn w:val="Normal"/>
    <w:pPr>
      <w:numPr>
        <w:numId w:val="7"/>
      </w:numPr>
      <w:spacing w:line="240" w:lineRule="auto"/>
      <w:jc w:val="left"/>
    </w:pPr>
    <w:rPr>
      <w:rFonts w:ascii="Times New Roman" w:hAnsi="Times New Roman" w:cs="Times New Roman"/>
      <w:sz w:val="20"/>
    </w:rPr>
  </w:style>
  <w:style w:type="paragraph" w:customStyle="1" w:styleId="ListParagraph">
    <w:name w:val="List Paragraph"/>
    <w:basedOn w:val="Normal"/>
    <w:pPr>
      <w:spacing w:line="240" w:lineRule="auto"/>
      <w:ind w:left="720"/>
      <w:jc w:val="left"/>
    </w:pPr>
    <w:rPr>
      <w:rFonts w:ascii="Times New Roman" w:hAnsi="Times New Roman" w:cs="Times New Roman"/>
      <w:sz w:val="20"/>
    </w:rPr>
  </w:style>
  <w:style w:type="paragraph" w:styleId="TM4">
    <w:name w:val="toc 4"/>
    <w:basedOn w:val="Normal"/>
    <w:next w:val="Normal"/>
    <w:pPr>
      <w:tabs>
        <w:tab w:val="left" w:pos="1680"/>
        <w:tab w:val="right" w:leader="dot" w:pos="8662"/>
      </w:tabs>
      <w:ind w:left="851"/>
    </w:pPr>
  </w:style>
  <w:style w:type="paragraph" w:customStyle="1" w:styleId="Titreparagraphe">
    <w:name w:val="Titre paragraphe"/>
    <w:basedOn w:val="BodyTextSCC"/>
    <w:pPr>
      <w:spacing w:before="120" w:line="240" w:lineRule="auto"/>
      <w:jc w:val="left"/>
    </w:pPr>
    <w:rPr>
      <w:rFonts w:ascii="Tahoma" w:hAnsi="Tahoma" w:cs="Tahoma"/>
      <w:b/>
      <w:color w:val="808080"/>
      <w:sz w:val="20"/>
      <w:szCs w:val="22"/>
      <w:u w:val="single"/>
      <w:lang w:bidi="en-US"/>
    </w:rPr>
  </w:style>
  <w:style w:type="paragraph" w:styleId="NormalWeb">
    <w:name w:val="Normal (Web)"/>
    <w:basedOn w:val="Normal"/>
    <w:pPr>
      <w:spacing w:before="100" w:after="100" w:line="240" w:lineRule="auto"/>
      <w:jc w:val="left"/>
    </w:pPr>
    <w:rPr>
      <w:rFonts w:ascii="Times New Roman" w:hAnsi="Times New Roman" w:cs="Times New Roman"/>
      <w:sz w:val="24"/>
      <w:szCs w:val="24"/>
    </w:rPr>
  </w:style>
  <w:style w:type="paragraph" w:styleId="Sous-titre">
    <w:name w:val="Subtitle"/>
    <w:basedOn w:val="Normal"/>
    <w:next w:val="Normal"/>
    <w:qFormat/>
    <w:pPr>
      <w:spacing w:after="60"/>
      <w:jc w:val="center"/>
    </w:pPr>
    <w:rPr>
      <w:rFonts w:ascii="Cambria" w:hAnsi="Cambria" w:cs="Times New Roman"/>
      <w:sz w:val="24"/>
      <w:szCs w:val="24"/>
    </w:rPr>
  </w:style>
  <w:style w:type="paragraph" w:styleId="Citationintense">
    <w:name w:val="Intense Quote"/>
    <w:basedOn w:val="Normal"/>
    <w:next w:val="Normal"/>
    <w:qFormat/>
    <w:pPr>
      <w:pBdr>
        <w:top w:val="none" w:sz="0" w:space="0" w:color="000000"/>
        <w:left w:val="none" w:sz="0" w:space="0" w:color="000000"/>
        <w:bottom w:val="single" w:sz="4" w:space="4" w:color="000080"/>
        <w:right w:val="none" w:sz="0" w:space="0" w:color="00000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styleId="Paragraphedeliste">
    <w:name w:val="List Paragraph"/>
    <w:basedOn w:val="Normal"/>
    <w:qFormat/>
    <w:pPr>
      <w:ind w:left="708"/>
    </w:pPr>
  </w:style>
  <w:style w:type="paragraph" w:styleId="Citation">
    <w:name w:val="Quote"/>
    <w:basedOn w:val="Normal"/>
    <w:next w:val="Normal"/>
    <w:qFormat/>
    <w:pPr>
      <w:spacing w:before="200" w:after="160"/>
      <w:ind w:left="864" w:right="864"/>
      <w:jc w:val="center"/>
    </w:pPr>
    <w:rPr>
      <w:i/>
      <w:iCs/>
      <w:color w:val="404040"/>
    </w:rPr>
  </w:style>
  <w:style w:type="paragraph" w:styleId="Sansinterligne">
    <w:name w:val="No Spacing"/>
    <w:qFormat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En-ttedetabledesmatires">
    <w:name w:val="TOC Heading"/>
    <w:basedOn w:val="Titre1"/>
    <w:next w:val="Normal"/>
    <w:qFormat/>
    <w:pPr>
      <w:keepLines/>
      <w:numPr>
        <w:numId w:val="0"/>
      </w:numPr>
      <w:tabs>
        <w:tab w:val="clear" w:pos="567"/>
        <w:tab w:val="clear" w:pos="680"/>
      </w:tabs>
      <w:spacing w:before="240" w:line="252" w:lineRule="auto"/>
      <w:jc w:val="left"/>
    </w:pPr>
    <w:rPr>
      <w:rFonts w:ascii="Calibri Light" w:hAnsi="Calibri Light" w:cs="Times New Roman"/>
      <w:b w:val="0"/>
      <w:bCs w:val="0"/>
      <w:color w:val="2E74B5"/>
      <w:sz w:val="32"/>
      <w:szCs w:val="32"/>
    </w:rPr>
  </w:style>
  <w:style w:type="paragraph" w:customStyle="1" w:styleId="Contenudecadre">
    <w:name w:val="Contenu de cadre"/>
    <w:basedOn w:val="Normal"/>
  </w:style>
  <w:style w:type="paragraph" w:customStyle="1" w:styleId="Default">
    <w:name w:val="Default"/>
    <w:pPr>
      <w:suppressAutoHyphens/>
      <w:autoSpaceDE w:val="0"/>
    </w:pPr>
    <w:rPr>
      <w:rFonts w:ascii="Arial" w:hAnsi="Arial" w:cs="Arial"/>
      <w:color w:val="000000"/>
      <w:sz w:val="24"/>
      <w:szCs w:val="24"/>
      <w:lang w:eastAsia="zh-CN"/>
    </w:rPr>
  </w:style>
  <w:style w:type="paragraph" w:customStyle="1" w:styleId="Contenuducadre">
    <w:name w:val="Contenu du cadre"/>
    <w:basedOn w:val="Corpsdetexte"/>
  </w:style>
  <w:style w:type="paragraph" w:customStyle="1" w:styleId="western">
    <w:name w:val="western"/>
    <w:basedOn w:val="Normal"/>
    <w:pPr>
      <w:suppressAutoHyphens w:val="0"/>
      <w:spacing w:before="100" w:after="119" w:line="240" w:lineRule="auto"/>
    </w:pPr>
    <w:rPr>
      <w:rFonts w:ascii="Times New Roman" w:hAnsi="Times New Roman" w:cs="Times New Roman"/>
      <w:sz w:val="20"/>
    </w:rPr>
  </w:style>
  <w:style w:type="paragraph" w:styleId="PrformatHTML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sz w:val="20"/>
    </w:rPr>
  </w:style>
  <w:style w:type="paragraph" w:customStyle="1" w:styleId="Textebrut1">
    <w:name w:val="Texte brut1"/>
    <w:basedOn w:val="Normal"/>
    <w:pPr>
      <w:suppressAutoHyphens w:val="0"/>
      <w:spacing w:line="240" w:lineRule="auto"/>
      <w:jc w:val="left"/>
    </w:pPr>
    <w:rPr>
      <w:rFonts w:ascii="Consolas" w:eastAsia="Calibri" w:hAnsi="Consolas" w:cs="Times New Roman"/>
      <w:sz w:val="21"/>
      <w:szCs w:val="21"/>
    </w:rPr>
  </w:style>
  <w:style w:type="paragraph" w:styleId="Notedefin">
    <w:name w:val="endnote text"/>
    <w:basedOn w:val="Normal"/>
    <w:rPr>
      <w:sz w:val="20"/>
    </w:rPr>
  </w:style>
  <w:style w:type="paragraph" w:styleId="Notedebasdepage">
    <w:name w:val="footnote text"/>
    <w:basedOn w:val="Normal"/>
    <w:rPr>
      <w:sz w:val="20"/>
    </w:rPr>
  </w:style>
  <w:style w:type="paragraph" w:customStyle="1" w:styleId="Contenudeliste">
    <w:name w:val="Contenu de liste"/>
    <w:basedOn w:val="Normal"/>
    <w:pPr>
      <w:ind w:left="567"/>
    </w:pPr>
  </w:style>
  <w:style w:type="paragraph" w:customStyle="1" w:styleId="Alinangatif">
    <w:name w:val="Alinéa négatif"/>
    <w:basedOn w:val="Corpsdetexte"/>
    <w:pPr>
      <w:tabs>
        <w:tab w:val="left" w:pos="0"/>
      </w:tabs>
      <w:ind w:left="567" w:hanging="283"/>
    </w:pPr>
  </w:style>
  <w:style w:type="paragraph" w:styleId="Commentaire">
    <w:name w:val="annotation text"/>
    <w:basedOn w:val="Corpsdetexte"/>
    <w:link w:val="CommentaireCar"/>
    <w:pPr>
      <w:ind w:left="2268"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customStyle="1" w:styleId="Texteprformat">
    <w:name w:val="Texte préformaté"/>
    <w:basedOn w:val="Normal"/>
    <w:rPr>
      <w:rFonts w:ascii="Liberation Mono" w:eastAsia="Nimbus Mono L" w:hAnsi="Liberation Mono" w:cs="Liberation Mono"/>
      <w:sz w:val="20"/>
    </w:rPr>
  </w:style>
  <w:style w:type="paragraph" w:styleId="Salutations">
    <w:name w:val="Salutation"/>
    <w:basedOn w:val="Normal"/>
    <w:pPr>
      <w:suppressLineNumbers/>
    </w:pPr>
  </w:style>
  <w:style w:type="paragraph" w:styleId="Titreindex">
    <w:name w:val="index heading"/>
    <w:basedOn w:val="Titre60"/>
    <w:pPr>
      <w:suppressLineNumbers/>
    </w:pPr>
    <w:rPr>
      <w:b/>
      <w:bCs/>
      <w:sz w:val="32"/>
      <w:szCs w:val="32"/>
    </w:rPr>
  </w:style>
  <w:style w:type="paragraph" w:styleId="TitreTR">
    <w:name w:val="toa heading"/>
    <w:basedOn w:val="Titre60"/>
    <w:pPr>
      <w:suppressLineNumbers/>
    </w:pPr>
    <w:rPr>
      <w:b/>
      <w:bCs/>
      <w:sz w:val="32"/>
      <w:szCs w:val="32"/>
    </w:rPr>
  </w:style>
  <w:style w:type="character" w:styleId="Marquedecommentaire">
    <w:name w:val="annotation reference"/>
    <w:basedOn w:val="Policepardfaut"/>
    <w:uiPriority w:val="99"/>
    <w:semiHidden/>
    <w:unhideWhenUsed/>
    <w:rsid w:val="00BC2400"/>
    <w:rPr>
      <w:sz w:val="16"/>
      <w:szCs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C2400"/>
    <w:pPr>
      <w:spacing w:after="0" w:line="240" w:lineRule="auto"/>
      <w:ind w:left="0"/>
    </w:pPr>
    <w:rPr>
      <w:b/>
      <w:bCs/>
      <w:sz w:val="20"/>
    </w:rPr>
  </w:style>
  <w:style w:type="character" w:customStyle="1" w:styleId="CorpsdetexteCar">
    <w:name w:val="Corps de texte Car"/>
    <w:basedOn w:val="Policepardfaut"/>
    <w:link w:val="Corpsdetexte"/>
    <w:rsid w:val="00BC2400"/>
    <w:rPr>
      <w:rFonts w:ascii="Century Gothic" w:hAnsi="Century Gothic" w:cs="Century Gothic"/>
      <w:sz w:val="22"/>
      <w:lang w:eastAsia="zh-CN"/>
    </w:rPr>
  </w:style>
  <w:style w:type="character" w:customStyle="1" w:styleId="CommentaireCar">
    <w:name w:val="Commentaire Car"/>
    <w:basedOn w:val="CorpsdetexteCar"/>
    <w:link w:val="Commentaire"/>
    <w:rsid w:val="00BC2400"/>
    <w:rPr>
      <w:rFonts w:ascii="Century Gothic" w:hAnsi="Century Gothic" w:cs="Century Gothic"/>
      <w:sz w:val="22"/>
      <w:lang w:eastAsia="zh-CN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C2400"/>
    <w:rPr>
      <w:rFonts w:ascii="Century Gothic" w:hAnsi="Century Gothic" w:cs="Century Gothic"/>
      <w:b/>
      <w:bCs/>
      <w:sz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commentsExtended" Target="commentsExtended.xml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1334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Présentation institutionnelle SCC</vt:lpstr>
    </vt:vector>
  </TitlesOfParts>
  <Company/>
  <LinksUpToDate>false</LinksUpToDate>
  <CharactersWithSpaces>8655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Présentation institutionnelle SCC</dc:title>
  <dc:subject/>
  <dc:creator>Hephixor</dc:creator>
  <cp:keywords/>
  <dc:description/>
  <cp:lastModifiedBy>Hephixor</cp:lastModifiedBy>
  <cp:revision>2</cp:revision>
  <cp:lastPrinted>2017-08-28T11:41:00Z</cp:lastPrinted>
  <dcterms:created xsi:type="dcterms:W3CDTF">2018-05-13T17:59:00Z</dcterms:created>
  <dcterms:modified xsi:type="dcterms:W3CDTF">2018-05-13T17:59:00Z</dcterms:modified>
</cp:coreProperties>
</file>